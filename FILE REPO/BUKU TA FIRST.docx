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3B19CA" w:rsidRDefault="00D47A91"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D47A91" w:rsidRPr="0064297E" w:rsidRDefault="00D47A91" w:rsidP="000D256C">
                            <w:pPr>
                              <w:rPr>
                                <w:rFonts w:ascii="Trebuchet MS" w:hAnsi="Trebuchet MS"/>
                                <w:b/>
                                <w:color w:val="FFFFFF"/>
                                <w:sz w:val="20"/>
                                <w:szCs w:val="20"/>
                                <w:lang w:val="id-ID"/>
                              </w:rPr>
                            </w:pPr>
                          </w:p>
                          <w:p w:rsidR="00D47A91" w:rsidRDefault="00D47A91"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D47A91" w:rsidRPr="0052218F" w:rsidRDefault="00D47A91" w:rsidP="00D453C2">
                            <w:pPr>
                              <w:contextualSpacing/>
                              <w:rPr>
                                <w:rFonts w:ascii="Trebuchet MS" w:hAnsi="Trebuchet MS"/>
                                <w:b/>
                                <w:i/>
                                <w:color w:val="FFFFFF"/>
                                <w:sz w:val="32"/>
                                <w:szCs w:val="28"/>
                              </w:rPr>
                            </w:pPr>
                          </w:p>
                          <w:p w:rsidR="00D47A91" w:rsidRPr="0020126B" w:rsidRDefault="00D47A91" w:rsidP="00D453C2">
                            <w:pPr>
                              <w:rPr>
                                <w:rFonts w:ascii="Trebuchet MS" w:hAnsi="Trebuchet MS"/>
                                <w:b/>
                                <w:color w:val="FFFFFF"/>
                                <w:sz w:val="20"/>
                                <w:szCs w:val="20"/>
                              </w:rPr>
                            </w:pPr>
                            <w:r>
                              <w:rPr>
                                <w:rFonts w:ascii="Trebuchet MS" w:hAnsi="Trebuchet MS"/>
                                <w:b/>
                                <w:color w:val="FFFFFF"/>
                                <w:sz w:val="20"/>
                                <w:szCs w:val="20"/>
                              </w:rPr>
                              <w:t>AMANDA TIARA AVEROUSI</w:t>
                            </w:r>
                          </w:p>
                          <w:p w:rsidR="00D47A91" w:rsidRDefault="00D47A91"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D47A91" w:rsidRPr="000545FF" w:rsidRDefault="00D47A91" w:rsidP="00D453C2">
                            <w:pPr>
                              <w:contextualSpacing/>
                              <w:rPr>
                                <w:rFonts w:ascii="Trebuchet MS" w:hAnsi="Trebuchet MS"/>
                                <w:b/>
                                <w:color w:val="FFFFFF"/>
                                <w:sz w:val="20"/>
                                <w:szCs w:val="20"/>
                              </w:rPr>
                            </w:pPr>
                          </w:p>
                          <w:p w:rsidR="00D47A91" w:rsidRPr="000545FF" w:rsidRDefault="00D47A9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47A91" w:rsidRDefault="00D47A91"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D47A91" w:rsidRPr="000545FF" w:rsidRDefault="00D47A91" w:rsidP="00D453C2">
                            <w:pPr>
                              <w:contextualSpacing/>
                              <w:rPr>
                                <w:rFonts w:ascii="Trebuchet MS" w:hAnsi="Trebuchet MS"/>
                                <w:b/>
                                <w:color w:val="FFFFFF"/>
                                <w:sz w:val="20"/>
                                <w:szCs w:val="20"/>
                              </w:rPr>
                            </w:pPr>
                          </w:p>
                          <w:p w:rsidR="00D47A91" w:rsidRPr="000545FF" w:rsidRDefault="00D47A9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47A91" w:rsidRDefault="00D47A91" w:rsidP="00D453C2">
                            <w:pPr>
                              <w:contextualSpacing/>
                              <w:rPr>
                                <w:rFonts w:ascii="Trebuchet MS" w:hAnsi="Trebuchet MS"/>
                                <w:b/>
                                <w:color w:val="FFFFFF"/>
                                <w:sz w:val="20"/>
                                <w:szCs w:val="20"/>
                              </w:rPr>
                            </w:pPr>
                            <w:r w:rsidRPr="00422044">
                              <w:rPr>
                                <w:rFonts w:ascii="Trebuchet MS" w:hAnsi="Trebuchet MS"/>
                                <w:b/>
                                <w:color w:val="FFFFFF"/>
                                <w:sz w:val="20"/>
                                <w:szCs w:val="20"/>
                              </w:rPr>
                              <w:t xml:space="preserve">Rizky Januar Akbar, </w:t>
                            </w:r>
                            <w:proofErr w:type="gramStart"/>
                            <w:r w:rsidRPr="00422044">
                              <w:rPr>
                                <w:rFonts w:ascii="Trebuchet MS" w:hAnsi="Trebuchet MS"/>
                                <w:b/>
                                <w:color w:val="FFFFFF"/>
                                <w:sz w:val="20"/>
                                <w:szCs w:val="20"/>
                              </w:rPr>
                              <w:t>S.Kom.,</w:t>
                            </w:r>
                            <w:proofErr w:type="gramEnd"/>
                            <w:r w:rsidRPr="00422044">
                              <w:rPr>
                                <w:rFonts w:ascii="Trebuchet MS" w:hAnsi="Trebuchet MS"/>
                                <w:b/>
                                <w:color w:val="FFFFFF"/>
                                <w:sz w:val="20"/>
                                <w:szCs w:val="20"/>
                              </w:rPr>
                              <w:t xml:space="preserve"> M.Eng.</w:t>
                            </w:r>
                          </w:p>
                          <w:p w:rsidR="00D47A91" w:rsidRPr="000545FF" w:rsidRDefault="00D47A91" w:rsidP="00D453C2">
                            <w:pPr>
                              <w:contextualSpacing/>
                              <w:rPr>
                                <w:rFonts w:ascii="Trebuchet MS" w:hAnsi="Trebuchet MS"/>
                                <w:b/>
                                <w:color w:val="FFFFFF"/>
                                <w:sz w:val="20"/>
                                <w:szCs w:val="20"/>
                                <w:lang w:val="sv-SE"/>
                              </w:rPr>
                            </w:pP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47A91" w:rsidRPr="00572FA3" w:rsidRDefault="00D47A9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D47A91" w:rsidRPr="00C824D2" w:rsidRDefault="00D47A91"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D47A91" w:rsidRPr="003B19CA" w:rsidRDefault="00D47A91"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D47A91" w:rsidRPr="0064297E" w:rsidRDefault="00D47A91" w:rsidP="000D256C">
                      <w:pPr>
                        <w:rPr>
                          <w:rFonts w:ascii="Trebuchet MS" w:hAnsi="Trebuchet MS"/>
                          <w:b/>
                          <w:color w:val="FFFFFF"/>
                          <w:sz w:val="20"/>
                          <w:szCs w:val="20"/>
                          <w:lang w:val="id-ID"/>
                        </w:rPr>
                      </w:pPr>
                    </w:p>
                    <w:p w:rsidR="00D47A91" w:rsidRDefault="00D47A91"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D47A91" w:rsidRPr="0052218F" w:rsidRDefault="00D47A91" w:rsidP="00D453C2">
                      <w:pPr>
                        <w:contextualSpacing/>
                        <w:rPr>
                          <w:rFonts w:ascii="Trebuchet MS" w:hAnsi="Trebuchet MS"/>
                          <w:b/>
                          <w:i/>
                          <w:color w:val="FFFFFF"/>
                          <w:sz w:val="32"/>
                          <w:szCs w:val="28"/>
                        </w:rPr>
                      </w:pPr>
                    </w:p>
                    <w:p w:rsidR="00D47A91" w:rsidRPr="0020126B" w:rsidRDefault="00D47A91" w:rsidP="00D453C2">
                      <w:pPr>
                        <w:rPr>
                          <w:rFonts w:ascii="Trebuchet MS" w:hAnsi="Trebuchet MS"/>
                          <w:b/>
                          <w:color w:val="FFFFFF"/>
                          <w:sz w:val="20"/>
                          <w:szCs w:val="20"/>
                        </w:rPr>
                      </w:pPr>
                      <w:r>
                        <w:rPr>
                          <w:rFonts w:ascii="Trebuchet MS" w:hAnsi="Trebuchet MS"/>
                          <w:b/>
                          <w:color w:val="FFFFFF"/>
                          <w:sz w:val="20"/>
                          <w:szCs w:val="20"/>
                        </w:rPr>
                        <w:t>AMANDA TIARA AVEROUSI</w:t>
                      </w:r>
                    </w:p>
                    <w:p w:rsidR="00D47A91" w:rsidRDefault="00D47A91"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D47A91" w:rsidRPr="000545FF" w:rsidRDefault="00D47A91" w:rsidP="00D453C2">
                      <w:pPr>
                        <w:contextualSpacing/>
                        <w:rPr>
                          <w:rFonts w:ascii="Trebuchet MS" w:hAnsi="Trebuchet MS"/>
                          <w:b/>
                          <w:color w:val="FFFFFF"/>
                          <w:sz w:val="20"/>
                          <w:szCs w:val="20"/>
                        </w:rPr>
                      </w:pPr>
                    </w:p>
                    <w:p w:rsidR="00D47A91" w:rsidRPr="000545FF" w:rsidRDefault="00D47A9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47A91" w:rsidRDefault="00D47A91"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D47A91" w:rsidRPr="000545FF" w:rsidRDefault="00D47A91" w:rsidP="00D453C2">
                      <w:pPr>
                        <w:contextualSpacing/>
                        <w:rPr>
                          <w:rFonts w:ascii="Trebuchet MS" w:hAnsi="Trebuchet MS"/>
                          <w:b/>
                          <w:color w:val="FFFFFF"/>
                          <w:sz w:val="20"/>
                          <w:szCs w:val="20"/>
                        </w:rPr>
                      </w:pPr>
                    </w:p>
                    <w:p w:rsidR="00D47A91" w:rsidRPr="000545FF" w:rsidRDefault="00D47A9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47A91" w:rsidRDefault="00D47A91" w:rsidP="00D453C2">
                      <w:pPr>
                        <w:contextualSpacing/>
                        <w:rPr>
                          <w:rFonts w:ascii="Trebuchet MS" w:hAnsi="Trebuchet MS"/>
                          <w:b/>
                          <w:color w:val="FFFFFF"/>
                          <w:sz w:val="20"/>
                          <w:szCs w:val="20"/>
                        </w:rPr>
                      </w:pPr>
                      <w:r w:rsidRPr="00422044">
                        <w:rPr>
                          <w:rFonts w:ascii="Trebuchet MS" w:hAnsi="Trebuchet MS"/>
                          <w:b/>
                          <w:color w:val="FFFFFF"/>
                          <w:sz w:val="20"/>
                          <w:szCs w:val="20"/>
                        </w:rPr>
                        <w:t xml:space="preserve">Rizky Januar Akbar, </w:t>
                      </w:r>
                      <w:proofErr w:type="gramStart"/>
                      <w:r w:rsidRPr="00422044">
                        <w:rPr>
                          <w:rFonts w:ascii="Trebuchet MS" w:hAnsi="Trebuchet MS"/>
                          <w:b/>
                          <w:color w:val="FFFFFF"/>
                          <w:sz w:val="20"/>
                          <w:szCs w:val="20"/>
                        </w:rPr>
                        <w:t>S.Kom.,</w:t>
                      </w:r>
                      <w:proofErr w:type="gramEnd"/>
                      <w:r w:rsidRPr="00422044">
                        <w:rPr>
                          <w:rFonts w:ascii="Trebuchet MS" w:hAnsi="Trebuchet MS"/>
                          <w:b/>
                          <w:color w:val="FFFFFF"/>
                          <w:sz w:val="20"/>
                          <w:szCs w:val="20"/>
                        </w:rPr>
                        <w:t xml:space="preserve"> M.Eng.</w:t>
                      </w:r>
                    </w:p>
                    <w:p w:rsidR="00D47A91" w:rsidRPr="000545FF" w:rsidRDefault="00D47A91" w:rsidP="00D453C2">
                      <w:pPr>
                        <w:contextualSpacing/>
                        <w:rPr>
                          <w:rFonts w:ascii="Trebuchet MS" w:hAnsi="Trebuchet MS"/>
                          <w:b/>
                          <w:color w:val="FFFFFF"/>
                          <w:sz w:val="20"/>
                          <w:szCs w:val="20"/>
                          <w:lang w:val="sv-SE"/>
                        </w:rPr>
                      </w:pP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D47A91" w:rsidRPr="000545FF" w:rsidRDefault="00D47A9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47A91" w:rsidRPr="00572FA3" w:rsidRDefault="00D47A9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D47A91" w:rsidRPr="00C824D2" w:rsidRDefault="00D47A91"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3B19CA" w:rsidRDefault="00D47A9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D47A91" w:rsidRPr="0020126B" w:rsidRDefault="00D47A91" w:rsidP="0020126B">
                            <w:pPr>
                              <w:rPr>
                                <w:rFonts w:ascii="Trebuchet MS" w:hAnsi="Trebuchet MS"/>
                                <w:b/>
                                <w:sz w:val="20"/>
                                <w:szCs w:val="20"/>
                                <w:lang w:val="id-ID"/>
                              </w:rPr>
                            </w:pPr>
                          </w:p>
                          <w:p w:rsidR="00D47A91" w:rsidRDefault="00D47A91"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D47A91" w:rsidRPr="0020126B" w:rsidRDefault="00D47A91" w:rsidP="0020126B">
                            <w:pPr>
                              <w:contextualSpacing/>
                              <w:rPr>
                                <w:rFonts w:ascii="Trebuchet MS" w:hAnsi="Trebuchet MS"/>
                                <w:b/>
                                <w:sz w:val="32"/>
                                <w:szCs w:val="28"/>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AMANDA TIARA AVEROUSI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NRP 5111100152</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Dosen Pembimbing 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Dr. Ir. Siti Rochimah, MT.</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Dosen Pembimbing II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JURUSAN TEKNIK INFORMATIKA</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D47A91" w:rsidRPr="0020126B" w:rsidRDefault="00D47A91" w:rsidP="00422044">
                            <w:pPr>
                              <w:contextualSpacing/>
                              <w:rPr>
                                <w:rFonts w:ascii="Trebuchet MS" w:hAnsi="Trebuchet MS"/>
                                <w:b/>
                                <w:sz w:val="20"/>
                                <w:szCs w:val="20"/>
                              </w:rPr>
                            </w:pPr>
                            <w:r w:rsidRPr="00422044">
                              <w:rPr>
                                <w:rFonts w:ascii="Trebuchet MS" w:hAnsi="Trebuchet MS"/>
                                <w:b/>
                                <w:sz w:val="20"/>
                                <w:szCs w:val="20"/>
                              </w:rPr>
                              <w:t>Surabaya 2015</w:t>
                            </w:r>
                          </w:p>
                          <w:p w:rsidR="00D47A91" w:rsidRPr="0020126B" w:rsidRDefault="00D47A91" w:rsidP="0020126B">
                            <w:pPr>
                              <w:ind w:left="-567"/>
                              <w:rPr>
                                <w:rFonts w:ascii="Trebuchet MS" w:hAnsi="Trebuchet MS"/>
                                <w:sz w:val="20"/>
                                <w:lang w:val="id-ID"/>
                              </w:rPr>
                            </w:pPr>
                          </w:p>
                          <w:p w:rsidR="00D47A91" w:rsidRPr="0020126B" w:rsidRDefault="00D47A9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D47A91" w:rsidRPr="003B19CA" w:rsidRDefault="00D47A9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D47A91" w:rsidRPr="0020126B" w:rsidRDefault="00D47A91" w:rsidP="0020126B">
                      <w:pPr>
                        <w:rPr>
                          <w:rFonts w:ascii="Trebuchet MS" w:hAnsi="Trebuchet MS"/>
                          <w:b/>
                          <w:sz w:val="20"/>
                          <w:szCs w:val="20"/>
                          <w:lang w:val="id-ID"/>
                        </w:rPr>
                      </w:pPr>
                    </w:p>
                    <w:p w:rsidR="00D47A91" w:rsidRDefault="00D47A91"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D47A91" w:rsidRPr="0020126B" w:rsidRDefault="00D47A91" w:rsidP="0020126B">
                      <w:pPr>
                        <w:contextualSpacing/>
                        <w:rPr>
                          <w:rFonts w:ascii="Trebuchet MS" w:hAnsi="Trebuchet MS"/>
                          <w:b/>
                          <w:sz w:val="32"/>
                          <w:szCs w:val="28"/>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AMANDA TIARA AVEROUSI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NRP 5111100152</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Dosen Pembimbing 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Dr. Ir. Siti Rochimah, MT.</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Dosen Pembimbing II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D47A91" w:rsidRPr="00422044" w:rsidRDefault="00D47A91" w:rsidP="00422044">
                      <w:pPr>
                        <w:contextualSpacing/>
                        <w:rPr>
                          <w:rFonts w:ascii="Trebuchet MS" w:hAnsi="Trebuchet MS"/>
                          <w:b/>
                          <w:sz w:val="20"/>
                          <w:szCs w:val="20"/>
                        </w:rPr>
                      </w:pP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JURUSAN TEKNIK INFORMATIKA</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D47A91" w:rsidRPr="00422044" w:rsidRDefault="00D47A91"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D47A91" w:rsidRPr="0020126B" w:rsidRDefault="00D47A91" w:rsidP="00422044">
                      <w:pPr>
                        <w:contextualSpacing/>
                        <w:rPr>
                          <w:rFonts w:ascii="Trebuchet MS" w:hAnsi="Trebuchet MS"/>
                          <w:b/>
                          <w:sz w:val="20"/>
                          <w:szCs w:val="20"/>
                        </w:rPr>
                      </w:pPr>
                      <w:r w:rsidRPr="00422044">
                        <w:rPr>
                          <w:rFonts w:ascii="Trebuchet MS" w:hAnsi="Trebuchet MS"/>
                          <w:b/>
                          <w:sz w:val="20"/>
                          <w:szCs w:val="20"/>
                        </w:rPr>
                        <w:t>Surabaya 2015</w:t>
                      </w:r>
                    </w:p>
                    <w:p w:rsidR="00D47A91" w:rsidRPr="0020126B" w:rsidRDefault="00D47A91" w:rsidP="0020126B">
                      <w:pPr>
                        <w:ind w:left="-567"/>
                        <w:rPr>
                          <w:rFonts w:ascii="Trebuchet MS" w:hAnsi="Trebuchet MS"/>
                          <w:sz w:val="20"/>
                          <w:lang w:val="id-ID"/>
                        </w:rPr>
                      </w:pPr>
                    </w:p>
                    <w:p w:rsidR="00D47A91" w:rsidRPr="0020126B" w:rsidRDefault="00D47A91"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3B19CA" w:rsidRDefault="00D47A91"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D47A91" w:rsidRPr="00291B21" w:rsidRDefault="00D47A91" w:rsidP="008A394D">
                            <w:pPr>
                              <w:rPr>
                                <w:rFonts w:ascii="Trebuchet MS" w:hAnsi="Trebuchet MS"/>
                                <w:b/>
                                <w:sz w:val="20"/>
                                <w:szCs w:val="20"/>
                                <w:lang w:val="id-ID"/>
                              </w:rPr>
                            </w:pPr>
                          </w:p>
                          <w:p w:rsidR="00D47A91" w:rsidRPr="00291B21" w:rsidRDefault="00D47A91" w:rsidP="008A394D">
                            <w:pPr>
                              <w:rPr>
                                <w:rFonts w:ascii="Trebuchet MS" w:hAnsi="Trebuchet MS"/>
                                <w:b/>
                                <w:sz w:val="20"/>
                                <w:szCs w:val="20"/>
                                <w:lang w:val="id-ID"/>
                              </w:rPr>
                            </w:pPr>
                          </w:p>
                          <w:p w:rsidR="00D47A91" w:rsidRPr="00291B21" w:rsidRDefault="00D47A91"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D47A91" w:rsidRPr="00291B21" w:rsidRDefault="00D47A91" w:rsidP="00D453C2">
                            <w:pPr>
                              <w:contextualSpacing/>
                              <w:rPr>
                                <w:rFonts w:ascii="Trebuchet MS" w:hAnsi="Trebuchet MS"/>
                                <w:b/>
                                <w:sz w:val="26"/>
                                <w:szCs w:val="26"/>
                              </w:rPr>
                            </w:pPr>
                          </w:p>
                          <w:p w:rsidR="00D47A91" w:rsidRPr="00291B21" w:rsidRDefault="00D47A91" w:rsidP="00291B21">
                            <w:pPr>
                              <w:rPr>
                                <w:rFonts w:ascii="Trebuchet MS" w:hAnsi="Trebuchet MS"/>
                                <w:b/>
                                <w:sz w:val="20"/>
                                <w:szCs w:val="20"/>
                              </w:rPr>
                            </w:pPr>
                            <w:r>
                              <w:rPr>
                                <w:rFonts w:ascii="Trebuchet MS" w:hAnsi="Trebuchet MS"/>
                                <w:b/>
                                <w:sz w:val="20"/>
                                <w:szCs w:val="20"/>
                              </w:rPr>
                              <w:t>AMANDA TIARA AVEROUSI</w:t>
                            </w:r>
                          </w:p>
                          <w:p w:rsidR="00D47A91" w:rsidRPr="00291B21" w:rsidRDefault="00D47A91" w:rsidP="00291B21">
                            <w:pPr>
                              <w:rPr>
                                <w:i/>
                              </w:rPr>
                            </w:pPr>
                            <w:r>
                              <w:rPr>
                                <w:rFonts w:ascii="Trebuchet MS" w:hAnsi="Trebuchet MS"/>
                                <w:b/>
                                <w:sz w:val="20"/>
                                <w:szCs w:val="20"/>
                              </w:rPr>
                              <w:t>NRP 5111100152</w:t>
                            </w:r>
                          </w:p>
                          <w:p w:rsidR="00D47A91" w:rsidRPr="00291B21" w:rsidRDefault="00D47A91" w:rsidP="00291B21">
                            <w:pPr>
                              <w:contextualSpacing/>
                              <w:rPr>
                                <w:rFonts w:ascii="Trebuchet MS" w:hAnsi="Trebuchet MS"/>
                                <w:b/>
                                <w:sz w:val="20"/>
                                <w:szCs w:val="20"/>
                              </w:rPr>
                            </w:pPr>
                          </w:p>
                          <w:p w:rsidR="00D47A91" w:rsidRPr="00291B21" w:rsidRDefault="00D47A91" w:rsidP="00291B21">
                            <w:pPr>
                              <w:contextualSpacing/>
                              <w:rPr>
                                <w:rFonts w:ascii="Trebuchet MS" w:hAnsi="Trebuchet MS"/>
                                <w:b/>
                                <w:sz w:val="20"/>
                                <w:szCs w:val="20"/>
                              </w:rPr>
                            </w:pPr>
                            <w:r w:rsidRPr="00291B21">
                              <w:rPr>
                                <w:rFonts w:ascii="Trebuchet MS" w:hAnsi="Trebuchet MS"/>
                                <w:b/>
                                <w:sz w:val="20"/>
                                <w:szCs w:val="20"/>
                              </w:rPr>
                              <w:t>Supervisor I</w:t>
                            </w:r>
                          </w:p>
                          <w:p w:rsidR="00D47A91" w:rsidRPr="00291B21" w:rsidRDefault="00D47A91" w:rsidP="00291B21">
                            <w:pPr>
                              <w:rPr>
                                <w:rFonts w:ascii="Trebuchet MS" w:hAnsi="Trebuchet MS"/>
                                <w:b/>
                                <w:sz w:val="20"/>
                                <w:szCs w:val="20"/>
                                <w:lang w:val="id-ID"/>
                              </w:rPr>
                            </w:pPr>
                            <w:r w:rsidRPr="00422044">
                              <w:rPr>
                                <w:rFonts w:ascii="Trebuchet MS" w:hAnsi="Trebuchet MS"/>
                                <w:b/>
                                <w:sz w:val="20"/>
                                <w:szCs w:val="27"/>
                              </w:rPr>
                              <w:t>Dr. Ir. Siti Rochimah, MT.</w:t>
                            </w:r>
                          </w:p>
                          <w:p w:rsidR="00D47A91" w:rsidRPr="00291B21" w:rsidRDefault="00D47A91" w:rsidP="00291B21">
                            <w:pPr>
                              <w:contextualSpacing/>
                              <w:rPr>
                                <w:rFonts w:ascii="Trebuchet MS" w:hAnsi="Trebuchet MS"/>
                                <w:b/>
                                <w:sz w:val="20"/>
                                <w:szCs w:val="20"/>
                              </w:rPr>
                            </w:pPr>
                          </w:p>
                          <w:p w:rsidR="00D47A91" w:rsidRPr="00291B21" w:rsidRDefault="00D47A91" w:rsidP="00291B21">
                            <w:pPr>
                              <w:contextualSpacing/>
                              <w:rPr>
                                <w:rFonts w:ascii="Trebuchet MS" w:hAnsi="Trebuchet MS"/>
                                <w:b/>
                                <w:sz w:val="20"/>
                                <w:szCs w:val="20"/>
                              </w:rPr>
                            </w:pPr>
                            <w:r w:rsidRPr="00291B21">
                              <w:rPr>
                                <w:rFonts w:ascii="Trebuchet MS" w:hAnsi="Trebuchet MS"/>
                                <w:b/>
                                <w:sz w:val="20"/>
                                <w:szCs w:val="20"/>
                              </w:rPr>
                              <w:t>Supervisor II</w:t>
                            </w:r>
                          </w:p>
                          <w:p w:rsidR="00D47A91" w:rsidRDefault="00D47A91" w:rsidP="00291B21">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D47A91" w:rsidRPr="00291B21" w:rsidRDefault="00D47A91" w:rsidP="00291B21">
                            <w:pPr>
                              <w:contextualSpacing/>
                              <w:rPr>
                                <w:rFonts w:ascii="Trebuchet MS" w:hAnsi="Trebuchet MS"/>
                                <w:b/>
                                <w:sz w:val="20"/>
                                <w:szCs w:val="20"/>
                                <w:lang w:val="sv-SE"/>
                              </w:rPr>
                            </w:pPr>
                          </w:p>
                          <w:p w:rsidR="00D47A91" w:rsidRPr="00291B21" w:rsidRDefault="00D47A91" w:rsidP="00D453C2">
                            <w:pPr>
                              <w:rPr>
                                <w:rFonts w:ascii="Trebuchet MS" w:hAnsi="Trebuchet MS"/>
                                <w:b/>
                                <w:sz w:val="20"/>
                                <w:szCs w:val="20"/>
                              </w:rPr>
                            </w:pPr>
                            <w:r w:rsidRPr="00291B21">
                              <w:rPr>
                                <w:rFonts w:ascii="Trebuchet MS" w:hAnsi="Trebuchet MS"/>
                                <w:b/>
                                <w:sz w:val="20"/>
                                <w:szCs w:val="20"/>
                              </w:rPr>
                              <w:t>DEPARTMENT OF INFORMATICS</w:t>
                            </w:r>
                          </w:p>
                          <w:p w:rsidR="00D47A91" w:rsidRPr="00291B21" w:rsidRDefault="00D47A91" w:rsidP="00D453C2">
                            <w:pPr>
                              <w:rPr>
                                <w:rFonts w:ascii="Trebuchet MS" w:hAnsi="Trebuchet MS"/>
                                <w:b/>
                                <w:sz w:val="20"/>
                                <w:szCs w:val="20"/>
                              </w:rPr>
                            </w:pPr>
                            <w:r w:rsidRPr="00291B21">
                              <w:rPr>
                                <w:rFonts w:ascii="Trebuchet MS" w:hAnsi="Trebuchet MS"/>
                                <w:b/>
                                <w:sz w:val="20"/>
                                <w:szCs w:val="20"/>
                              </w:rPr>
                              <w:t>FACULTY OF INFORMATION TECHNOLOGY</w:t>
                            </w:r>
                          </w:p>
                          <w:p w:rsidR="00D47A91" w:rsidRPr="00291B21" w:rsidRDefault="00D47A91" w:rsidP="00D453C2">
                            <w:pPr>
                              <w:rPr>
                                <w:rFonts w:ascii="Trebuchet MS" w:hAnsi="Trebuchet MS"/>
                                <w:b/>
                                <w:sz w:val="20"/>
                                <w:szCs w:val="20"/>
                              </w:rPr>
                            </w:pPr>
                            <w:r w:rsidRPr="00291B21">
                              <w:rPr>
                                <w:rFonts w:ascii="Trebuchet MS" w:hAnsi="Trebuchet MS"/>
                                <w:b/>
                                <w:sz w:val="20"/>
                                <w:szCs w:val="20"/>
                              </w:rPr>
                              <w:t>INSTITUT TEKNOLOGI SEPULUH NOPEMBER</w:t>
                            </w:r>
                          </w:p>
                          <w:p w:rsidR="00D47A91" w:rsidRPr="00291B21" w:rsidRDefault="00D47A9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D47A91" w:rsidRPr="00E10B39" w:rsidRDefault="00D47A91" w:rsidP="008A394D">
                            <w:pPr>
                              <w:rPr>
                                <w:rFonts w:ascii="Trebuchet MS" w:hAnsi="Trebuchet MS"/>
                                <w:color w:val="000000" w:themeColor="text1"/>
                                <w:sz w:val="20"/>
                                <w:lang w:val="id-ID"/>
                              </w:rPr>
                            </w:pPr>
                          </w:p>
                          <w:p w:rsidR="00D47A91" w:rsidRPr="00E10B39" w:rsidRDefault="00D47A91"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D47A91" w:rsidRPr="003B19CA" w:rsidRDefault="00D47A91"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D47A91" w:rsidRPr="00291B21" w:rsidRDefault="00D47A91" w:rsidP="008A394D">
                      <w:pPr>
                        <w:rPr>
                          <w:rFonts w:ascii="Trebuchet MS" w:hAnsi="Trebuchet MS"/>
                          <w:b/>
                          <w:sz w:val="20"/>
                          <w:szCs w:val="20"/>
                          <w:lang w:val="id-ID"/>
                        </w:rPr>
                      </w:pPr>
                    </w:p>
                    <w:p w:rsidR="00D47A91" w:rsidRPr="00291B21" w:rsidRDefault="00D47A91" w:rsidP="008A394D">
                      <w:pPr>
                        <w:rPr>
                          <w:rFonts w:ascii="Trebuchet MS" w:hAnsi="Trebuchet MS"/>
                          <w:b/>
                          <w:sz w:val="20"/>
                          <w:szCs w:val="20"/>
                          <w:lang w:val="id-ID"/>
                        </w:rPr>
                      </w:pPr>
                    </w:p>
                    <w:p w:rsidR="00D47A91" w:rsidRPr="00291B21" w:rsidRDefault="00D47A91"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D47A91" w:rsidRPr="00291B21" w:rsidRDefault="00D47A91" w:rsidP="00D453C2">
                      <w:pPr>
                        <w:contextualSpacing/>
                        <w:rPr>
                          <w:rFonts w:ascii="Trebuchet MS" w:hAnsi="Trebuchet MS"/>
                          <w:b/>
                          <w:sz w:val="26"/>
                          <w:szCs w:val="26"/>
                        </w:rPr>
                      </w:pPr>
                    </w:p>
                    <w:p w:rsidR="00D47A91" w:rsidRPr="00291B21" w:rsidRDefault="00D47A91" w:rsidP="00291B21">
                      <w:pPr>
                        <w:rPr>
                          <w:rFonts w:ascii="Trebuchet MS" w:hAnsi="Trebuchet MS"/>
                          <w:b/>
                          <w:sz w:val="20"/>
                          <w:szCs w:val="20"/>
                        </w:rPr>
                      </w:pPr>
                      <w:r>
                        <w:rPr>
                          <w:rFonts w:ascii="Trebuchet MS" w:hAnsi="Trebuchet MS"/>
                          <w:b/>
                          <w:sz w:val="20"/>
                          <w:szCs w:val="20"/>
                        </w:rPr>
                        <w:t>AMANDA TIARA AVEROUSI</w:t>
                      </w:r>
                    </w:p>
                    <w:p w:rsidR="00D47A91" w:rsidRPr="00291B21" w:rsidRDefault="00D47A91" w:rsidP="00291B21">
                      <w:pPr>
                        <w:rPr>
                          <w:i/>
                        </w:rPr>
                      </w:pPr>
                      <w:r>
                        <w:rPr>
                          <w:rFonts w:ascii="Trebuchet MS" w:hAnsi="Trebuchet MS"/>
                          <w:b/>
                          <w:sz w:val="20"/>
                          <w:szCs w:val="20"/>
                        </w:rPr>
                        <w:t>NRP 5111100152</w:t>
                      </w:r>
                    </w:p>
                    <w:p w:rsidR="00D47A91" w:rsidRPr="00291B21" w:rsidRDefault="00D47A91" w:rsidP="00291B21">
                      <w:pPr>
                        <w:contextualSpacing/>
                        <w:rPr>
                          <w:rFonts w:ascii="Trebuchet MS" w:hAnsi="Trebuchet MS"/>
                          <w:b/>
                          <w:sz w:val="20"/>
                          <w:szCs w:val="20"/>
                        </w:rPr>
                      </w:pPr>
                    </w:p>
                    <w:p w:rsidR="00D47A91" w:rsidRPr="00291B21" w:rsidRDefault="00D47A91" w:rsidP="00291B21">
                      <w:pPr>
                        <w:contextualSpacing/>
                        <w:rPr>
                          <w:rFonts w:ascii="Trebuchet MS" w:hAnsi="Trebuchet MS"/>
                          <w:b/>
                          <w:sz w:val="20"/>
                          <w:szCs w:val="20"/>
                        </w:rPr>
                      </w:pPr>
                      <w:r w:rsidRPr="00291B21">
                        <w:rPr>
                          <w:rFonts w:ascii="Trebuchet MS" w:hAnsi="Trebuchet MS"/>
                          <w:b/>
                          <w:sz w:val="20"/>
                          <w:szCs w:val="20"/>
                        </w:rPr>
                        <w:t>Supervisor I</w:t>
                      </w:r>
                    </w:p>
                    <w:p w:rsidR="00D47A91" w:rsidRPr="00291B21" w:rsidRDefault="00D47A91" w:rsidP="00291B21">
                      <w:pPr>
                        <w:rPr>
                          <w:rFonts w:ascii="Trebuchet MS" w:hAnsi="Trebuchet MS"/>
                          <w:b/>
                          <w:sz w:val="20"/>
                          <w:szCs w:val="20"/>
                          <w:lang w:val="id-ID"/>
                        </w:rPr>
                      </w:pPr>
                      <w:r w:rsidRPr="00422044">
                        <w:rPr>
                          <w:rFonts w:ascii="Trebuchet MS" w:hAnsi="Trebuchet MS"/>
                          <w:b/>
                          <w:sz w:val="20"/>
                          <w:szCs w:val="27"/>
                        </w:rPr>
                        <w:t>Dr. Ir. Siti Rochimah, MT.</w:t>
                      </w:r>
                    </w:p>
                    <w:p w:rsidR="00D47A91" w:rsidRPr="00291B21" w:rsidRDefault="00D47A91" w:rsidP="00291B21">
                      <w:pPr>
                        <w:contextualSpacing/>
                        <w:rPr>
                          <w:rFonts w:ascii="Trebuchet MS" w:hAnsi="Trebuchet MS"/>
                          <w:b/>
                          <w:sz w:val="20"/>
                          <w:szCs w:val="20"/>
                        </w:rPr>
                      </w:pPr>
                    </w:p>
                    <w:p w:rsidR="00D47A91" w:rsidRPr="00291B21" w:rsidRDefault="00D47A91" w:rsidP="00291B21">
                      <w:pPr>
                        <w:contextualSpacing/>
                        <w:rPr>
                          <w:rFonts w:ascii="Trebuchet MS" w:hAnsi="Trebuchet MS"/>
                          <w:b/>
                          <w:sz w:val="20"/>
                          <w:szCs w:val="20"/>
                        </w:rPr>
                      </w:pPr>
                      <w:r w:rsidRPr="00291B21">
                        <w:rPr>
                          <w:rFonts w:ascii="Trebuchet MS" w:hAnsi="Trebuchet MS"/>
                          <w:b/>
                          <w:sz w:val="20"/>
                          <w:szCs w:val="20"/>
                        </w:rPr>
                        <w:t>Supervisor II</w:t>
                      </w:r>
                    </w:p>
                    <w:p w:rsidR="00D47A91" w:rsidRDefault="00D47A91" w:rsidP="00291B21">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D47A91" w:rsidRPr="00291B21" w:rsidRDefault="00D47A91" w:rsidP="00291B21">
                      <w:pPr>
                        <w:contextualSpacing/>
                        <w:rPr>
                          <w:rFonts w:ascii="Trebuchet MS" w:hAnsi="Trebuchet MS"/>
                          <w:b/>
                          <w:sz w:val="20"/>
                          <w:szCs w:val="20"/>
                          <w:lang w:val="sv-SE"/>
                        </w:rPr>
                      </w:pPr>
                    </w:p>
                    <w:p w:rsidR="00D47A91" w:rsidRPr="00291B21" w:rsidRDefault="00D47A91" w:rsidP="00D453C2">
                      <w:pPr>
                        <w:rPr>
                          <w:rFonts w:ascii="Trebuchet MS" w:hAnsi="Trebuchet MS"/>
                          <w:b/>
                          <w:sz w:val="20"/>
                          <w:szCs w:val="20"/>
                        </w:rPr>
                      </w:pPr>
                      <w:r w:rsidRPr="00291B21">
                        <w:rPr>
                          <w:rFonts w:ascii="Trebuchet MS" w:hAnsi="Trebuchet MS"/>
                          <w:b/>
                          <w:sz w:val="20"/>
                          <w:szCs w:val="20"/>
                        </w:rPr>
                        <w:t>DEPARTMENT OF INFORMATICS</w:t>
                      </w:r>
                    </w:p>
                    <w:p w:rsidR="00D47A91" w:rsidRPr="00291B21" w:rsidRDefault="00D47A91" w:rsidP="00D453C2">
                      <w:pPr>
                        <w:rPr>
                          <w:rFonts w:ascii="Trebuchet MS" w:hAnsi="Trebuchet MS"/>
                          <w:b/>
                          <w:sz w:val="20"/>
                          <w:szCs w:val="20"/>
                        </w:rPr>
                      </w:pPr>
                      <w:r w:rsidRPr="00291B21">
                        <w:rPr>
                          <w:rFonts w:ascii="Trebuchet MS" w:hAnsi="Trebuchet MS"/>
                          <w:b/>
                          <w:sz w:val="20"/>
                          <w:szCs w:val="20"/>
                        </w:rPr>
                        <w:t>FACULTY OF INFORMATION TECHNOLOGY</w:t>
                      </w:r>
                    </w:p>
                    <w:p w:rsidR="00D47A91" w:rsidRPr="00291B21" w:rsidRDefault="00D47A91" w:rsidP="00D453C2">
                      <w:pPr>
                        <w:rPr>
                          <w:rFonts w:ascii="Trebuchet MS" w:hAnsi="Trebuchet MS"/>
                          <w:b/>
                          <w:sz w:val="20"/>
                          <w:szCs w:val="20"/>
                        </w:rPr>
                      </w:pPr>
                      <w:r w:rsidRPr="00291B21">
                        <w:rPr>
                          <w:rFonts w:ascii="Trebuchet MS" w:hAnsi="Trebuchet MS"/>
                          <w:b/>
                          <w:sz w:val="20"/>
                          <w:szCs w:val="20"/>
                        </w:rPr>
                        <w:t>INSTITUT TEKNOLOGI SEPULUH NOPEMBER</w:t>
                      </w:r>
                    </w:p>
                    <w:p w:rsidR="00D47A91" w:rsidRPr="00291B21" w:rsidRDefault="00D47A9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D47A91" w:rsidRPr="00E10B39" w:rsidRDefault="00D47A91" w:rsidP="008A394D">
                      <w:pPr>
                        <w:rPr>
                          <w:rFonts w:ascii="Trebuchet MS" w:hAnsi="Trebuchet MS"/>
                          <w:color w:val="000000" w:themeColor="text1"/>
                          <w:sz w:val="20"/>
                          <w:lang w:val="id-ID"/>
                        </w:rPr>
                      </w:pPr>
                    </w:p>
                    <w:p w:rsidR="00D47A91" w:rsidRPr="00E10B39" w:rsidRDefault="00D47A91"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421875524"/>
      <w:bookmarkStart w:id="7" w:name="_Toc173589328"/>
      <w:bookmarkEnd w:id="0"/>
      <w:bookmarkEnd w:id="1"/>
      <w:bookmarkEnd w:id="2"/>
      <w:bookmarkEnd w:id="3"/>
      <w:r w:rsidRPr="00326ED3">
        <w:rPr>
          <w:rFonts w:cs="Times New Roman"/>
          <w:noProof/>
          <w:lang w:val="id-ID"/>
        </w:rPr>
        <w:lastRenderedPageBreak/>
        <w:t>LEMBAR PENGESAHAN</w:t>
      </w:r>
      <w:bookmarkEnd w:id="4"/>
      <w:bookmarkEnd w:id="5"/>
      <w:bookmarkEnd w:id="6"/>
    </w:p>
    <w:p w:rsidR="000D256C" w:rsidRPr="00326ED3" w:rsidRDefault="000D256C" w:rsidP="000D256C">
      <w:pPr>
        <w:jc w:val="center"/>
        <w:rPr>
          <w:b/>
          <w:noProof/>
          <w:lang w:val="id-ID"/>
        </w:rPr>
      </w:pPr>
    </w:p>
    <w:bookmarkEnd w:id="7"/>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proofErr w:type="gramStart"/>
      <w:r>
        <w:rPr>
          <w:b/>
        </w:rPr>
        <w:t>NRP :</w:t>
      </w:r>
      <w:proofErr w:type="gramEnd"/>
      <w:r>
        <w:rPr>
          <w:b/>
        </w:rPr>
        <w:t xml:space="preserve">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21875525"/>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w:t>
      </w:r>
      <w:proofErr w:type="gramStart"/>
      <w:r>
        <w:rPr>
          <w:i/>
        </w:rPr>
        <w:t>akan</w:t>
      </w:r>
      <w:proofErr w:type="gramEnd"/>
      <w:r>
        <w:rPr>
          <w:i/>
        </w:rPr>
        <w:t xml:space="preserve">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 xml:space="preserve">Selain itu, </w:t>
      </w:r>
      <w:proofErr w:type="gramStart"/>
      <w:r>
        <w:rPr>
          <w:i/>
        </w:rPr>
        <w:t>akan</w:t>
      </w:r>
      <w:proofErr w:type="gramEnd"/>
      <w:r>
        <w:rPr>
          <w:i/>
        </w:rPr>
        <w:t xml:space="preserve">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 xml:space="preserve">Rizky Januar Akbar, </w:t>
            </w:r>
            <w:proofErr w:type="gramStart"/>
            <w:r w:rsidRPr="008617AD">
              <w:rPr>
                <w:b/>
              </w:rPr>
              <w:t>S.Kom.,</w:t>
            </w:r>
            <w:proofErr w:type="gramEnd"/>
            <w:r w:rsidRPr="008617AD">
              <w:rPr>
                <w:b/>
              </w:rPr>
              <w:t xml:space="preserve">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21875526"/>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21875527"/>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 xml:space="preserve">Rizky Januar Akbar, </w:t>
      </w:r>
      <w:proofErr w:type="gramStart"/>
      <w:r w:rsidRPr="0062023A">
        <w:t>S.Kom.,</w:t>
      </w:r>
      <w:proofErr w:type="gramEnd"/>
      <w:r w:rsidRPr="0062023A">
        <w:t xml:space="preserve"> M.Eng.</w:t>
      </w:r>
      <w:r>
        <w:t xml:space="preserve"> </w:t>
      </w:r>
      <w:proofErr w:type="gramStart"/>
      <w:r w:rsidR="00D453C2" w:rsidRPr="00F401AD">
        <w:rPr>
          <w:szCs w:val="27"/>
        </w:rPr>
        <w:t>selaku</w:t>
      </w:r>
      <w:proofErr w:type="gramEnd"/>
      <w:r w:rsidR="00D453C2" w:rsidRPr="00F401AD">
        <w:rPr>
          <w:szCs w:val="27"/>
        </w:rPr>
        <w:t xml:space="preserve">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21875528"/>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9B4F9E"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21875524" w:history="1">
            <w:r w:rsidR="009B4F9E" w:rsidRPr="00705CC0">
              <w:rPr>
                <w:rStyle w:val="Hyperlink"/>
                <w:noProof/>
                <w:lang w:val="id-ID"/>
              </w:rPr>
              <w:t>LEMBAR PENGESAHAN</w:t>
            </w:r>
            <w:r w:rsidR="009B4F9E">
              <w:rPr>
                <w:noProof/>
                <w:webHidden/>
              </w:rPr>
              <w:tab/>
            </w:r>
            <w:r w:rsidR="009B4F9E">
              <w:rPr>
                <w:noProof/>
                <w:webHidden/>
              </w:rPr>
              <w:fldChar w:fldCharType="begin"/>
            </w:r>
            <w:r w:rsidR="009B4F9E">
              <w:rPr>
                <w:noProof/>
                <w:webHidden/>
              </w:rPr>
              <w:instrText xml:space="preserve"> PAGEREF _Toc421875524 \h </w:instrText>
            </w:r>
            <w:r w:rsidR="009B4F9E">
              <w:rPr>
                <w:noProof/>
                <w:webHidden/>
              </w:rPr>
            </w:r>
            <w:r w:rsidR="009B4F9E">
              <w:rPr>
                <w:noProof/>
                <w:webHidden/>
              </w:rPr>
              <w:fldChar w:fldCharType="separate"/>
            </w:r>
            <w:r w:rsidR="009B4F9E">
              <w:rPr>
                <w:noProof/>
                <w:webHidden/>
              </w:rPr>
              <w:t>v</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25" w:history="1">
            <w:r w:rsidR="009B4F9E" w:rsidRPr="00705CC0">
              <w:rPr>
                <w:rStyle w:val="Hyperlink"/>
                <w:i/>
                <w:noProof/>
                <w:lang w:val="id-ID"/>
              </w:rPr>
              <w:t>Abstrak</w:t>
            </w:r>
            <w:r w:rsidR="009B4F9E">
              <w:rPr>
                <w:noProof/>
                <w:webHidden/>
              </w:rPr>
              <w:tab/>
            </w:r>
            <w:r w:rsidR="009B4F9E">
              <w:rPr>
                <w:noProof/>
                <w:webHidden/>
              </w:rPr>
              <w:fldChar w:fldCharType="begin"/>
            </w:r>
            <w:r w:rsidR="009B4F9E">
              <w:rPr>
                <w:noProof/>
                <w:webHidden/>
              </w:rPr>
              <w:instrText xml:space="preserve"> PAGEREF _Toc421875525 \h </w:instrText>
            </w:r>
            <w:r w:rsidR="009B4F9E">
              <w:rPr>
                <w:noProof/>
                <w:webHidden/>
              </w:rPr>
            </w:r>
            <w:r w:rsidR="009B4F9E">
              <w:rPr>
                <w:noProof/>
                <w:webHidden/>
              </w:rPr>
              <w:fldChar w:fldCharType="separate"/>
            </w:r>
            <w:r w:rsidR="009B4F9E">
              <w:rPr>
                <w:noProof/>
                <w:webHidden/>
              </w:rPr>
              <w:t>vii</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26" w:history="1">
            <w:r w:rsidR="009B4F9E" w:rsidRPr="00705CC0">
              <w:rPr>
                <w:rStyle w:val="Hyperlink"/>
                <w:i/>
                <w:noProof/>
                <w:lang w:val="id-ID"/>
              </w:rPr>
              <w:t>Abstract</w:t>
            </w:r>
            <w:r w:rsidR="009B4F9E">
              <w:rPr>
                <w:noProof/>
                <w:webHidden/>
              </w:rPr>
              <w:tab/>
            </w:r>
            <w:r w:rsidR="009B4F9E">
              <w:rPr>
                <w:noProof/>
                <w:webHidden/>
              </w:rPr>
              <w:fldChar w:fldCharType="begin"/>
            </w:r>
            <w:r w:rsidR="009B4F9E">
              <w:rPr>
                <w:noProof/>
                <w:webHidden/>
              </w:rPr>
              <w:instrText xml:space="preserve"> PAGEREF _Toc421875526 \h </w:instrText>
            </w:r>
            <w:r w:rsidR="009B4F9E">
              <w:rPr>
                <w:noProof/>
                <w:webHidden/>
              </w:rPr>
            </w:r>
            <w:r w:rsidR="009B4F9E">
              <w:rPr>
                <w:noProof/>
                <w:webHidden/>
              </w:rPr>
              <w:fldChar w:fldCharType="separate"/>
            </w:r>
            <w:r w:rsidR="009B4F9E">
              <w:rPr>
                <w:noProof/>
                <w:webHidden/>
              </w:rPr>
              <w:t>ix</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27" w:history="1">
            <w:r w:rsidR="009B4F9E" w:rsidRPr="00705CC0">
              <w:rPr>
                <w:rStyle w:val="Hyperlink"/>
                <w:noProof/>
                <w:lang w:val="id-ID"/>
              </w:rPr>
              <w:t>KATA PENGANTAR</w:t>
            </w:r>
            <w:r w:rsidR="009B4F9E">
              <w:rPr>
                <w:noProof/>
                <w:webHidden/>
              </w:rPr>
              <w:tab/>
            </w:r>
            <w:r w:rsidR="009B4F9E">
              <w:rPr>
                <w:noProof/>
                <w:webHidden/>
              </w:rPr>
              <w:fldChar w:fldCharType="begin"/>
            </w:r>
            <w:r w:rsidR="009B4F9E">
              <w:rPr>
                <w:noProof/>
                <w:webHidden/>
              </w:rPr>
              <w:instrText xml:space="preserve"> PAGEREF _Toc421875527 \h </w:instrText>
            </w:r>
            <w:r w:rsidR="009B4F9E">
              <w:rPr>
                <w:noProof/>
                <w:webHidden/>
              </w:rPr>
            </w:r>
            <w:r w:rsidR="009B4F9E">
              <w:rPr>
                <w:noProof/>
                <w:webHidden/>
              </w:rPr>
              <w:fldChar w:fldCharType="separate"/>
            </w:r>
            <w:r w:rsidR="009B4F9E">
              <w:rPr>
                <w:noProof/>
                <w:webHidden/>
              </w:rPr>
              <w:t>xi</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28" w:history="1">
            <w:r w:rsidR="009B4F9E" w:rsidRPr="00705CC0">
              <w:rPr>
                <w:rStyle w:val="Hyperlink"/>
                <w:noProof/>
                <w:lang w:val="id-ID"/>
              </w:rPr>
              <w:t>DAFTAR ISI</w:t>
            </w:r>
            <w:r w:rsidR="009B4F9E">
              <w:rPr>
                <w:noProof/>
                <w:webHidden/>
              </w:rPr>
              <w:tab/>
            </w:r>
            <w:r w:rsidR="009B4F9E">
              <w:rPr>
                <w:noProof/>
                <w:webHidden/>
              </w:rPr>
              <w:fldChar w:fldCharType="begin"/>
            </w:r>
            <w:r w:rsidR="009B4F9E">
              <w:rPr>
                <w:noProof/>
                <w:webHidden/>
              </w:rPr>
              <w:instrText xml:space="preserve"> PAGEREF _Toc421875528 \h </w:instrText>
            </w:r>
            <w:r w:rsidR="009B4F9E">
              <w:rPr>
                <w:noProof/>
                <w:webHidden/>
              </w:rPr>
            </w:r>
            <w:r w:rsidR="009B4F9E">
              <w:rPr>
                <w:noProof/>
                <w:webHidden/>
              </w:rPr>
              <w:fldChar w:fldCharType="separate"/>
            </w:r>
            <w:r w:rsidR="009B4F9E">
              <w:rPr>
                <w:noProof/>
                <w:webHidden/>
              </w:rPr>
              <w:t>xiii</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29" w:history="1">
            <w:r w:rsidR="009B4F9E" w:rsidRPr="00705CC0">
              <w:rPr>
                <w:rStyle w:val="Hyperlink"/>
                <w:noProof/>
                <w:lang w:val="id-ID"/>
              </w:rPr>
              <w:t>DAFTAR GAMBAR</w:t>
            </w:r>
            <w:r w:rsidR="009B4F9E">
              <w:rPr>
                <w:noProof/>
                <w:webHidden/>
              </w:rPr>
              <w:tab/>
            </w:r>
            <w:r w:rsidR="009B4F9E">
              <w:rPr>
                <w:noProof/>
                <w:webHidden/>
              </w:rPr>
              <w:fldChar w:fldCharType="begin"/>
            </w:r>
            <w:r w:rsidR="009B4F9E">
              <w:rPr>
                <w:noProof/>
                <w:webHidden/>
              </w:rPr>
              <w:instrText xml:space="preserve"> PAGEREF _Toc421875529 \h </w:instrText>
            </w:r>
            <w:r w:rsidR="009B4F9E">
              <w:rPr>
                <w:noProof/>
                <w:webHidden/>
              </w:rPr>
            </w:r>
            <w:r w:rsidR="009B4F9E">
              <w:rPr>
                <w:noProof/>
                <w:webHidden/>
              </w:rPr>
              <w:fldChar w:fldCharType="separate"/>
            </w:r>
            <w:r w:rsidR="009B4F9E">
              <w:rPr>
                <w:noProof/>
                <w:webHidden/>
              </w:rPr>
              <w:t>xvii</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30" w:history="1">
            <w:r w:rsidR="009B4F9E" w:rsidRPr="00705CC0">
              <w:rPr>
                <w:rStyle w:val="Hyperlink"/>
                <w:noProof/>
                <w:lang w:val="id-ID"/>
              </w:rPr>
              <w:t>DAFTAR TABEL</w:t>
            </w:r>
            <w:r w:rsidR="009B4F9E">
              <w:rPr>
                <w:noProof/>
                <w:webHidden/>
              </w:rPr>
              <w:tab/>
            </w:r>
            <w:r w:rsidR="009B4F9E">
              <w:rPr>
                <w:noProof/>
                <w:webHidden/>
              </w:rPr>
              <w:fldChar w:fldCharType="begin"/>
            </w:r>
            <w:r w:rsidR="009B4F9E">
              <w:rPr>
                <w:noProof/>
                <w:webHidden/>
              </w:rPr>
              <w:instrText xml:space="preserve"> PAGEREF _Toc421875530 \h </w:instrText>
            </w:r>
            <w:r w:rsidR="009B4F9E">
              <w:rPr>
                <w:noProof/>
                <w:webHidden/>
              </w:rPr>
            </w:r>
            <w:r w:rsidR="009B4F9E">
              <w:rPr>
                <w:noProof/>
                <w:webHidden/>
              </w:rPr>
              <w:fldChar w:fldCharType="separate"/>
            </w:r>
            <w:r w:rsidR="009B4F9E">
              <w:rPr>
                <w:noProof/>
                <w:webHidden/>
              </w:rPr>
              <w:t>xix</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31" w:history="1">
            <w:r w:rsidR="009B4F9E" w:rsidRPr="00705CC0">
              <w:rPr>
                <w:rStyle w:val="Hyperlink"/>
                <w:noProof/>
                <w:lang w:val="id-ID"/>
              </w:rPr>
              <w:t xml:space="preserve">DAFTAR </w:t>
            </w:r>
            <w:r w:rsidR="009B4F9E" w:rsidRPr="00705CC0">
              <w:rPr>
                <w:rStyle w:val="Hyperlink"/>
                <w:noProof/>
              </w:rPr>
              <w:t>KODE SUMBER</w:t>
            </w:r>
            <w:r w:rsidR="009B4F9E">
              <w:rPr>
                <w:noProof/>
                <w:webHidden/>
              </w:rPr>
              <w:tab/>
            </w:r>
            <w:r w:rsidR="009B4F9E">
              <w:rPr>
                <w:noProof/>
                <w:webHidden/>
              </w:rPr>
              <w:fldChar w:fldCharType="begin"/>
            </w:r>
            <w:r w:rsidR="009B4F9E">
              <w:rPr>
                <w:noProof/>
                <w:webHidden/>
              </w:rPr>
              <w:instrText xml:space="preserve"> PAGEREF _Toc421875531 \h </w:instrText>
            </w:r>
            <w:r w:rsidR="009B4F9E">
              <w:rPr>
                <w:noProof/>
                <w:webHidden/>
              </w:rPr>
            </w:r>
            <w:r w:rsidR="009B4F9E">
              <w:rPr>
                <w:noProof/>
                <w:webHidden/>
              </w:rPr>
              <w:fldChar w:fldCharType="separate"/>
            </w:r>
            <w:r w:rsidR="009B4F9E">
              <w:rPr>
                <w:noProof/>
                <w:webHidden/>
              </w:rPr>
              <w:t>xxi</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32" w:history="1">
            <w:r w:rsidR="009B4F9E" w:rsidRPr="00705CC0">
              <w:rPr>
                <w:rStyle w:val="Hyperlink"/>
                <w:noProof/>
                <w:lang w:val="id-ID"/>
              </w:rPr>
              <w:t>BAB I PENDAHULUAN</w:t>
            </w:r>
            <w:r w:rsidR="009B4F9E">
              <w:rPr>
                <w:noProof/>
                <w:webHidden/>
              </w:rPr>
              <w:tab/>
            </w:r>
            <w:r w:rsidR="009B4F9E">
              <w:rPr>
                <w:noProof/>
                <w:webHidden/>
              </w:rPr>
              <w:fldChar w:fldCharType="begin"/>
            </w:r>
            <w:r w:rsidR="009B4F9E">
              <w:rPr>
                <w:noProof/>
                <w:webHidden/>
              </w:rPr>
              <w:instrText xml:space="preserve"> PAGEREF _Toc421875532 \h </w:instrText>
            </w:r>
            <w:r w:rsidR="009B4F9E">
              <w:rPr>
                <w:noProof/>
                <w:webHidden/>
              </w:rPr>
            </w:r>
            <w:r w:rsidR="009B4F9E">
              <w:rPr>
                <w:noProof/>
                <w:webHidden/>
              </w:rPr>
              <w:fldChar w:fldCharType="separate"/>
            </w:r>
            <w:r w:rsidR="009B4F9E">
              <w:rPr>
                <w:noProof/>
                <w:webHidden/>
              </w:rPr>
              <w:t>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3" w:history="1">
            <w:r w:rsidR="009B4F9E" w:rsidRPr="00705CC0">
              <w:rPr>
                <w:rStyle w:val="Hyperlink"/>
                <w:noProof/>
                <w:snapToGrid w:val="0"/>
                <w:w w:val="0"/>
                <w:lang w:val="id-ID"/>
              </w:rPr>
              <w:t>1.1</w:t>
            </w:r>
            <w:r w:rsidR="009B4F9E">
              <w:rPr>
                <w:rFonts w:asciiTheme="minorHAnsi" w:eastAsiaTheme="minorEastAsia" w:hAnsiTheme="minorHAnsi" w:cstheme="minorBidi"/>
                <w:noProof/>
                <w:lang w:eastAsia="en-US"/>
              </w:rPr>
              <w:tab/>
            </w:r>
            <w:r w:rsidR="009B4F9E" w:rsidRPr="00705CC0">
              <w:rPr>
                <w:rStyle w:val="Hyperlink"/>
                <w:noProof/>
                <w:lang w:val="id-ID"/>
              </w:rPr>
              <w:t>Latar Belakang</w:t>
            </w:r>
            <w:r w:rsidR="009B4F9E">
              <w:rPr>
                <w:noProof/>
                <w:webHidden/>
              </w:rPr>
              <w:tab/>
            </w:r>
            <w:r w:rsidR="009B4F9E">
              <w:rPr>
                <w:noProof/>
                <w:webHidden/>
              </w:rPr>
              <w:fldChar w:fldCharType="begin"/>
            </w:r>
            <w:r w:rsidR="009B4F9E">
              <w:rPr>
                <w:noProof/>
                <w:webHidden/>
              </w:rPr>
              <w:instrText xml:space="preserve"> PAGEREF _Toc421875533 \h </w:instrText>
            </w:r>
            <w:r w:rsidR="009B4F9E">
              <w:rPr>
                <w:noProof/>
                <w:webHidden/>
              </w:rPr>
            </w:r>
            <w:r w:rsidR="009B4F9E">
              <w:rPr>
                <w:noProof/>
                <w:webHidden/>
              </w:rPr>
              <w:fldChar w:fldCharType="separate"/>
            </w:r>
            <w:r w:rsidR="009B4F9E">
              <w:rPr>
                <w:noProof/>
                <w:webHidden/>
              </w:rPr>
              <w:t>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4" w:history="1">
            <w:r w:rsidR="009B4F9E" w:rsidRPr="00705CC0">
              <w:rPr>
                <w:rStyle w:val="Hyperlink"/>
                <w:noProof/>
                <w:snapToGrid w:val="0"/>
                <w:w w:val="0"/>
                <w:lang w:val="id-ID"/>
              </w:rPr>
              <w:t>1.2</w:t>
            </w:r>
            <w:r w:rsidR="009B4F9E">
              <w:rPr>
                <w:rFonts w:asciiTheme="minorHAnsi" w:eastAsiaTheme="minorEastAsia" w:hAnsiTheme="minorHAnsi" w:cstheme="minorBidi"/>
                <w:noProof/>
                <w:lang w:eastAsia="en-US"/>
              </w:rPr>
              <w:tab/>
            </w:r>
            <w:r w:rsidR="009B4F9E" w:rsidRPr="00705CC0">
              <w:rPr>
                <w:rStyle w:val="Hyperlink"/>
                <w:noProof/>
                <w:lang w:val="id-ID"/>
              </w:rPr>
              <w:t>Rumusan Masalah</w:t>
            </w:r>
            <w:r w:rsidR="009B4F9E">
              <w:rPr>
                <w:noProof/>
                <w:webHidden/>
              </w:rPr>
              <w:tab/>
            </w:r>
            <w:r w:rsidR="009B4F9E">
              <w:rPr>
                <w:noProof/>
                <w:webHidden/>
              </w:rPr>
              <w:fldChar w:fldCharType="begin"/>
            </w:r>
            <w:r w:rsidR="009B4F9E">
              <w:rPr>
                <w:noProof/>
                <w:webHidden/>
              </w:rPr>
              <w:instrText xml:space="preserve"> PAGEREF _Toc421875534 \h </w:instrText>
            </w:r>
            <w:r w:rsidR="009B4F9E">
              <w:rPr>
                <w:noProof/>
                <w:webHidden/>
              </w:rPr>
            </w:r>
            <w:r w:rsidR="009B4F9E">
              <w:rPr>
                <w:noProof/>
                <w:webHidden/>
              </w:rPr>
              <w:fldChar w:fldCharType="separate"/>
            </w:r>
            <w:r w:rsidR="009B4F9E">
              <w:rPr>
                <w:noProof/>
                <w:webHidden/>
              </w:rPr>
              <w:t>4</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5" w:history="1">
            <w:r w:rsidR="009B4F9E" w:rsidRPr="00705CC0">
              <w:rPr>
                <w:rStyle w:val="Hyperlink"/>
                <w:noProof/>
                <w:snapToGrid w:val="0"/>
                <w:w w:val="0"/>
                <w:lang w:val="id-ID"/>
              </w:rPr>
              <w:t>1.3</w:t>
            </w:r>
            <w:r w:rsidR="009B4F9E">
              <w:rPr>
                <w:rFonts w:asciiTheme="minorHAnsi" w:eastAsiaTheme="minorEastAsia" w:hAnsiTheme="minorHAnsi" w:cstheme="minorBidi"/>
                <w:noProof/>
                <w:lang w:eastAsia="en-US"/>
              </w:rPr>
              <w:tab/>
            </w:r>
            <w:r w:rsidR="009B4F9E" w:rsidRPr="00705CC0">
              <w:rPr>
                <w:rStyle w:val="Hyperlink"/>
                <w:noProof/>
                <w:lang w:val="id-ID"/>
              </w:rPr>
              <w:t>Batasan Masalah</w:t>
            </w:r>
            <w:r w:rsidR="009B4F9E">
              <w:rPr>
                <w:noProof/>
                <w:webHidden/>
              </w:rPr>
              <w:tab/>
            </w:r>
            <w:r w:rsidR="009B4F9E">
              <w:rPr>
                <w:noProof/>
                <w:webHidden/>
              </w:rPr>
              <w:fldChar w:fldCharType="begin"/>
            </w:r>
            <w:r w:rsidR="009B4F9E">
              <w:rPr>
                <w:noProof/>
                <w:webHidden/>
              </w:rPr>
              <w:instrText xml:space="preserve"> PAGEREF _Toc421875535 \h </w:instrText>
            </w:r>
            <w:r w:rsidR="009B4F9E">
              <w:rPr>
                <w:noProof/>
                <w:webHidden/>
              </w:rPr>
            </w:r>
            <w:r w:rsidR="009B4F9E">
              <w:rPr>
                <w:noProof/>
                <w:webHidden/>
              </w:rPr>
              <w:fldChar w:fldCharType="separate"/>
            </w:r>
            <w:r w:rsidR="009B4F9E">
              <w:rPr>
                <w:noProof/>
                <w:webHidden/>
              </w:rPr>
              <w:t>4</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6" w:history="1">
            <w:r w:rsidR="009B4F9E" w:rsidRPr="00705CC0">
              <w:rPr>
                <w:rStyle w:val="Hyperlink"/>
                <w:noProof/>
                <w:snapToGrid w:val="0"/>
                <w:w w:val="0"/>
              </w:rPr>
              <w:t>1.4</w:t>
            </w:r>
            <w:r w:rsidR="009B4F9E">
              <w:rPr>
                <w:rFonts w:asciiTheme="minorHAnsi" w:eastAsiaTheme="minorEastAsia" w:hAnsiTheme="minorHAnsi" w:cstheme="minorBidi"/>
                <w:noProof/>
                <w:lang w:eastAsia="en-US"/>
              </w:rPr>
              <w:tab/>
            </w:r>
            <w:r w:rsidR="009B4F9E" w:rsidRPr="00705CC0">
              <w:rPr>
                <w:rStyle w:val="Hyperlink"/>
                <w:noProof/>
                <w:lang w:val="id-ID"/>
              </w:rPr>
              <w:t>Tujuan</w:t>
            </w:r>
            <w:r w:rsidR="009B4F9E">
              <w:rPr>
                <w:noProof/>
                <w:webHidden/>
              </w:rPr>
              <w:tab/>
            </w:r>
            <w:r w:rsidR="009B4F9E">
              <w:rPr>
                <w:noProof/>
                <w:webHidden/>
              </w:rPr>
              <w:fldChar w:fldCharType="begin"/>
            </w:r>
            <w:r w:rsidR="009B4F9E">
              <w:rPr>
                <w:noProof/>
                <w:webHidden/>
              </w:rPr>
              <w:instrText xml:space="preserve"> PAGEREF _Toc421875536 \h </w:instrText>
            </w:r>
            <w:r w:rsidR="009B4F9E">
              <w:rPr>
                <w:noProof/>
                <w:webHidden/>
              </w:rPr>
            </w:r>
            <w:r w:rsidR="009B4F9E">
              <w:rPr>
                <w:noProof/>
                <w:webHidden/>
              </w:rPr>
              <w:fldChar w:fldCharType="separate"/>
            </w:r>
            <w:r w:rsidR="009B4F9E">
              <w:rPr>
                <w:noProof/>
                <w:webHidden/>
              </w:rPr>
              <w:t>5</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7" w:history="1">
            <w:r w:rsidR="009B4F9E" w:rsidRPr="00705CC0">
              <w:rPr>
                <w:rStyle w:val="Hyperlink"/>
                <w:noProof/>
                <w:snapToGrid w:val="0"/>
                <w:w w:val="0"/>
                <w:lang w:val="id-ID"/>
              </w:rPr>
              <w:t>1.5</w:t>
            </w:r>
            <w:r w:rsidR="009B4F9E">
              <w:rPr>
                <w:rFonts w:asciiTheme="minorHAnsi" w:eastAsiaTheme="minorEastAsia" w:hAnsiTheme="minorHAnsi" w:cstheme="minorBidi"/>
                <w:noProof/>
                <w:lang w:eastAsia="en-US"/>
              </w:rPr>
              <w:tab/>
            </w:r>
            <w:r w:rsidR="009B4F9E" w:rsidRPr="00705CC0">
              <w:rPr>
                <w:rStyle w:val="Hyperlink"/>
                <w:noProof/>
                <w:lang w:val="id-ID"/>
              </w:rPr>
              <w:t>Manfaat</w:t>
            </w:r>
            <w:r w:rsidR="009B4F9E">
              <w:rPr>
                <w:noProof/>
                <w:webHidden/>
              </w:rPr>
              <w:tab/>
            </w:r>
            <w:r w:rsidR="009B4F9E">
              <w:rPr>
                <w:noProof/>
                <w:webHidden/>
              </w:rPr>
              <w:fldChar w:fldCharType="begin"/>
            </w:r>
            <w:r w:rsidR="009B4F9E">
              <w:rPr>
                <w:noProof/>
                <w:webHidden/>
              </w:rPr>
              <w:instrText xml:space="preserve"> PAGEREF _Toc421875537 \h </w:instrText>
            </w:r>
            <w:r w:rsidR="009B4F9E">
              <w:rPr>
                <w:noProof/>
                <w:webHidden/>
              </w:rPr>
            </w:r>
            <w:r w:rsidR="009B4F9E">
              <w:rPr>
                <w:noProof/>
                <w:webHidden/>
              </w:rPr>
              <w:fldChar w:fldCharType="separate"/>
            </w:r>
            <w:r w:rsidR="009B4F9E">
              <w:rPr>
                <w:noProof/>
                <w:webHidden/>
              </w:rPr>
              <w:t>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8" w:history="1">
            <w:r w:rsidR="009B4F9E" w:rsidRPr="00705CC0">
              <w:rPr>
                <w:rStyle w:val="Hyperlink"/>
                <w:noProof/>
                <w:snapToGrid w:val="0"/>
                <w:w w:val="0"/>
                <w:lang w:val="id-ID"/>
              </w:rPr>
              <w:t>1.6</w:t>
            </w:r>
            <w:r w:rsidR="009B4F9E">
              <w:rPr>
                <w:rFonts w:asciiTheme="minorHAnsi" w:eastAsiaTheme="minorEastAsia" w:hAnsiTheme="minorHAnsi" w:cstheme="minorBidi"/>
                <w:noProof/>
                <w:lang w:eastAsia="en-US"/>
              </w:rPr>
              <w:tab/>
            </w:r>
            <w:r w:rsidR="009B4F9E" w:rsidRPr="00705CC0">
              <w:rPr>
                <w:rStyle w:val="Hyperlink"/>
                <w:noProof/>
                <w:lang w:val="id-ID"/>
              </w:rPr>
              <w:t>Metodologi</w:t>
            </w:r>
            <w:r w:rsidR="009B4F9E">
              <w:rPr>
                <w:noProof/>
                <w:webHidden/>
              </w:rPr>
              <w:tab/>
            </w:r>
            <w:r w:rsidR="009B4F9E">
              <w:rPr>
                <w:noProof/>
                <w:webHidden/>
              </w:rPr>
              <w:fldChar w:fldCharType="begin"/>
            </w:r>
            <w:r w:rsidR="009B4F9E">
              <w:rPr>
                <w:noProof/>
                <w:webHidden/>
              </w:rPr>
              <w:instrText xml:space="preserve"> PAGEREF _Toc421875538 \h </w:instrText>
            </w:r>
            <w:r w:rsidR="009B4F9E">
              <w:rPr>
                <w:noProof/>
                <w:webHidden/>
              </w:rPr>
            </w:r>
            <w:r w:rsidR="009B4F9E">
              <w:rPr>
                <w:noProof/>
                <w:webHidden/>
              </w:rPr>
              <w:fldChar w:fldCharType="separate"/>
            </w:r>
            <w:r w:rsidR="009B4F9E">
              <w:rPr>
                <w:noProof/>
                <w:webHidden/>
              </w:rPr>
              <w:t>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39" w:history="1">
            <w:r w:rsidR="009B4F9E" w:rsidRPr="00705CC0">
              <w:rPr>
                <w:rStyle w:val="Hyperlink"/>
                <w:noProof/>
                <w:snapToGrid w:val="0"/>
                <w:w w:val="0"/>
                <w:lang w:val="id-ID"/>
              </w:rPr>
              <w:t>1.7</w:t>
            </w:r>
            <w:r w:rsidR="009B4F9E">
              <w:rPr>
                <w:rFonts w:asciiTheme="minorHAnsi" w:eastAsiaTheme="minorEastAsia" w:hAnsiTheme="minorHAnsi" w:cstheme="minorBidi"/>
                <w:noProof/>
                <w:lang w:eastAsia="en-US"/>
              </w:rPr>
              <w:tab/>
            </w:r>
            <w:r w:rsidR="009B4F9E" w:rsidRPr="00705CC0">
              <w:rPr>
                <w:rStyle w:val="Hyperlink"/>
                <w:noProof/>
              </w:rPr>
              <w:t>Sistematika Penulisan Laporan Tugas Akhir</w:t>
            </w:r>
            <w:r w:rsidR="009B4F9E">
              <w:rPr>
                <w:noProof/>
                <w:webHidden/>
              </w:rPr>
              <w:tab/>
            </w:r>
            <w:r w:rsidR="009B4F9E">
              <w:rPr>
                <w:noProof/>
                <w:webHidden/>
              </w:rPr>
              <w:fldChar w:fldCharType="begin"/>
            </w:r>
            <w:r w:rsidR="009B4F9E">
              <w:rPr>
                <w:noProof/>
                <w:webHidden/>
              </w:rPr>
              <w:instrText xml:space="preserve"> PAGEREF _Toc421875539 \h </w:instrText>
            </w:r>
            <w:r w:rsidR="009B4F9E">
              <w:rPr>
                <w:noProof/>
                <w:webHidden/>
              </w:rPr>
            </w:r>
            <w:r w:rsidR="009B4F9E">
              <w:rPr>
                <w:noProof/>
                <w:webHidden/>
              </w:rPr>
              <w:fldChar w:fldCharType="separate"/>
            </w:r>
            <w:r w:rsidR="009B4F9E">
              <w:rPr>
                <w:noProof/>
                <w:webHidden/>
              </w:rPr>
              <w:t>8</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40" w:history="1">
            <w:r w:rsidR="009B4F9E" w:rsidRPr="00705CC0">
              <w:rPr>
                <w:rStyle w:val="Hyperlink"/>
                <w:noProof/>
                <w:lang w:val="id-ID"/>
              </w:rPr>
              <w:t>BAB II TINJAUAN PUSTAKA</w:t>
            </w:r>
            <w:r w:rsidR="009B4F9E">
              <w:rPr>
                <w:noProof/>
                <w:webHidden/>
              </w:rPr>
              <w:tab/>
            </w:r>
            <w:r w:rsidR="009B4F9E">
              <w:rPr>
                <w:noProof/>
                <w:webHidden/>
              </w:rPr>
              <w:fldChar w:fldCharType="begin"/>
            </w:r>
            <w:r w:rsidR="009B4F9E">
              <w:rPr>
                <w:noProof/>
                <w:webHidden/>
              </w:rPr>
              <w:instrText xml:space="preserve"> PAGEREF _Toc421875540 \h </w:instrText>
            </w:r>
            <w:r w:rsidR="009B4F9E">
              <w:rPr>
                <w:noProof/>
                <w:webHidden/>
              </w:rPr>
            </w:r>
            <w:r w:rsidR="009B4F9E">
              <w:rPr>
                <w:noProof/>
                <w:webHidden/>
              </w:rPr>
              <w:fldChar w:fldCharType="separate"/>
            </w:r>
            <w:r w:rsidR="009B4F9E">
              <w:rPr>
                <w:noProof/>
                <w:webHidden/>
              </w:rPr>
              <w:t>11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42" w:history="1">
            <w:r w:rsidR="009B4F9E" w:rsidRPr="00705CC0">
              <w:rPr>
                <w:rStyle w:val="Hyperlink"/>
                <w:noProof/>
                <w:snapToGrid w:val="0"/>
                <w:w w:val="0"/>
              </w:rPr>
              <w:t>2.1</w:t>
            </w:r>
            <w:r w:rsidR="009B4F9E">
              <w:rPr>
                <w:rFonts w:asciiTheme="minorHAnsi" w:eastAsiaTheme="minorEastAsia" w:hAnsiTheme="minorHAnsi" w:cstheme="minorBidi"/>
                <w:noProof/>
                <w:lang w:eastAsia="en-US"/>
              </w:rPr>
              <w:tab/>
            </w:r>
            <w:r w:rsidR="009B4F9E" w:rsidRPr="00705CC0">
              <w:rPr>
                <w:rStyle w:val="Hyperlink"/>
                <w:noProof/>
              </w:rPr>
              <w:t>Mata Kuliah</w:t>
            </w:r>
            <w:r w:rsidR="009B4F9E">
              <w:rPr>
                <w:noProof/>
                <w:webHidden/>
              </w:rPr>
              <w:tab/>
            </w:r>
            <w:r w:rsidR="009B4F9E">
              <w:rPr>
                <w:noProof/>
                <w:webHidden/>
              </w:rPr>
              <w:fldChar w:fldCharType="begin"/>
            </w:r>
            <w:r w:rsidR="009B4F9E">
              <w:rPr>
                <w:noProof/>
                <w:webHidden/>
              </w:rPr>
              <w:instrText xml:space="preserve"> PAGEREF _Toc421875542 \h </w:instrText>
            </w:r>
            <w:r w:rsidR="009B4F9E">
              <w:rPr>
                <w:noProof/>
                <w:webHidden/>
              </w:rPr>
            </w:r>
            <w:r w:rsidR="009B4F9E">
              <w:rPr>
                <w:noProof/>
                <w:webHidden/>
              </w:rPr>
              <w:fldChar w:fldCharType="separate"/>
            </w:r>
            <w:r w:rsidR="009B4F9E">
              <w:rPr>
                <w:noProof/>
                <w:webHidden/>
              </w:rPr>
              <w:t>11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43" w:history="1">
            <w:r w:rsidR="009B4F9E" w:rsidRPr="00705CC0">
              <w:rPr>
                <w:rStyle w:val="Hyperlink"/>
                <w:noProof/>
                <w:snapToGrid w:val="0"/>
                <w:w w:val="0"/>
              </w:rPr>
              <w:t>2.2</w:t>
            </w:r>
            <w:r w:rsidR="009B4F9E">
              <w:rPr>
                <w:rFonts w:asciiTheme="minorHAnsi" w:eastAsiaTheme="minorEastAsia" w:hAnsiTheme="minorHAnsi" w:cstheme="minorBidi"/>
                <w:noProof/>
                <w:lang w:eastAsia="en-US"/>
              </w:rPr>
              <w:tab/>
            </w:r>
            <w:r w:rsidR="009B4F9E" w:rsidRPr="00705CC0">
              <w:rPr>
                <w:rStyle w:val="Hyperlink"/>
                <w:noProof/>
              </w:rPr>
              <w:t>KKNI</w:t>
            </w:r>
            <w:r w:rsidR="009B4F9E">
              <w:rPr>
                <w:noProof/>
                <w:webHidden/>
              </w:rPr>
              <w:tab/>
            </w:r>
            <w:r w:rsidR="009B4F9E">
              <w:rPr>
                <w:noProof/>
                <w:webHidden/>
              </w:rPr>
              <w:fldChar w:fldCharType="begin"/>
            </w:r>
            <w:r w:rsidR="009B4F9E">
              <w:rPr>
                <w:noProof/>
                <w:webHidden/>
              </w:rPr>
              <w:instrText xml:space="preserve"> PAGEREF _Toc421875543 \h </w:instrText>
            </w:r>
            <w:r w:rsidR="009B4F9E">
              <w:rPr>
                <w:noProof/>
                <w:webHidden/>
              </w:rPr>
            </w:r>
            <w:r w:rsidR="009B4F9E">
              <w:rPr>
                <w:noProof/>
                <w:webHidden/>
              </w:rPr>
              <w:fldChar w:fldCharType="separate"/>
            </w:r>
            <w:r w:rsidR="009B4F9E">
              <w:rPr>
                <w:noProof/>
                <w:webHidden/>
              </w:rPr>
              <w:t>17</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44" w:history="1">
            <w:r w:rsidR="009B4F9E" w:rsidRPr="00705CC0">
              <w:rPr>
                <w:rStyle w:val="Hyperlink"/>
                <w:noProof/>
                <w:snapToGrid w:val="0"/>
                <w:w w:val="0"/>
              </w:rPr>
              <w:t>2.3</w:t>
            </w:r>
            <w:r w:rsidR="009B4F9E">
              <w:rPr>
                <w:rFonts w:asciiTheme="minorHAnsi" w:eastAsiaTheme="minorEastAsia" w:hAnsiTheme="minorHAnsi" w:cstheme="minorBidi"/>
                <w:noProof/>
                <w:lang w:eastAsia="en-US"/>
              </w:rPr>
              <w:tab/>
            </w:r>
            <w:r w:rsidR="009B4F9E" w:rsidRPr="00705CC0">
              <w:rPr>
                <w:rStyle w:val="Hyperlink"/>
                <w:i/>
                <w:noProof/>
              </w:rPr>
              <w:t xml:space="preserve">Hierarchical Model-View-Controller </w:t>
            </w:r>
            <w:r w:rsidR="009B4F9E" w:rsidRPr="00705CC0">
              <w:rPr>
                <w:rStyle w:val="Hyperlink"/>
                <w:noProof/>
              </w:rPr>
              <w:t>(HMVC)</w:t>
            </w:r>
            <w:r w:rsidR="009B4F9E">
              <w:rPr>
                <w:noProof/>
                <w:webHidden/>
              </w:rPr>
              <w:tab/>
            </w:r>
            <w:r w:rsidR="009B4F9E">
              <w:rPr>
                <w:noProof/>
                <w:webHidden/>
              </w:rPr>
              <w:fldChar w:fldCharType="begin"/>
            </w:r>
            <w:r w:rsidR="009B4F9E">
              <w:rPr>
                <w:noProof/>
                <w:webHidden/>
              </w:rPr>
              <w:instrText xml:space="preserve"> PAGEREF _Toc421875544 \h </w:instrText>
            </w:r>
            <w:r w:rsidR="009B4F9E">
              <w:rPr>
                <w:noProof/>
                <w:webHidden/>
              </w:rPr>
            </w:r>
            <w:r w:rsidR="009B4F9E">
              <w:rPr>
                <w:noProof/>
                <w:webHidden/>
              </w:rPr>
              <w:fldChar w:fldCharType="separate"/>
            </w:r>
            <w:r w:rsidR="009B4F9E">
              <w:rPr>
                <w:noProof/>
                <w:webHidden/>
              </w:rPr>
              <w:t>19</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45" w:history="1">
            <w:r w:rsidR="009B4F9E" w:rsidRPr="00705CC0">
              <w:rPr>
                <w:rStyle w:val="Hyperlink"/>
                <w:noProof/>
                <w:snapToGrid w:val="0"/>
                <w:w w:val="0"/>
              </w:rPr>
              <w:t>2.4</w:t>
            </w:r>
            <w:r w:rsidR="009B4F9E">
              <w:rPr>
                <w:rFonts w:asciiTheme="minorHAnsi" w:eastAsiaTheme="minorEastAsia" w:hAnsiTheme="minorHAnsi" w:cstheme="minorBidi"/>
                <w:noProof/>
                <w:lang w:eastAsia="en-US"/>
              </w:rPr>
              <w:tab/>
            </w:r>
            <w:r w:rsidR="009B4F9E" w:rsidRPr="00705CC0">
              <w:rPr>
                <w:rStyle w:val="Hyperlink"/>
                <w:noProof/>
              </w:rPr>
              <w:t>Kerangka Kerja Spring</w:t>
            </w:r>
            <w:r w:rsidR="009B4F9E">
              <w:rPr>
                <w:noProof/>
                <w:webHidden/>
              </w:rPr>
              <w:tab/>
            </w:r>
            <w:r w:rsidR="009B4F9E">
              <w:rPr>
                <w:noProof/>
                <w:webHidden/>
              </w:rPr>
              <w:fldChar w:fldCharType="begin"/>
            </w:r>
            <w:r w:rsidR="009B4F9E">
              <w:rPr>
                <w:noProof/>
                <w:webHidden/>
              </w:rPr>
              <w:instrText xml:space="preserve"> PAGEREF _Toc421875545 \h </w:instrText>
            </w:r>
            <w:r w:rsidR="009B4F9E">
              <w:rPr>
                <w:noProof/>
                <w:webHidden/>
              </w:rPr>
            </w:r>
            <w:r w:rsidR="009B4F9E">
              <w:rPr>
                <w:noProof/>
                <w:webHidden/>
              </w:rPr>
              <w:fldChar w:fldCharType="separate"/>
            </w:r>
            <w:r w:rsidR="009B4F9E">
              <w:rPr>
                <w:noProof/>
                <w:webHidden/>
              </w:rPr>
              <w:t>20</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46" w:history="1">
            <w:r w:rsidR="009B4F9E" w:rsidRPr="00705CC0">
              <w:rPr>
                <w:rStyle w:val="Hyperlink"/>
                <w:noProof/>
                <w:snapToGrid w:val="0"/>
                <w:w w:val="0"/>
              </w:rPr>
              <w:t>2.4.1</w:t>
            </w:r>
            <w:r w:rsidR="009B4F9E">
              <w:rPr>
                <w:rFonts w:asciiTheme="minorHAnsi" w:eastAsiaTheme="minorEastAsia" w:hAnsiTheme="minorHAnsi" w:cstheme="minorBidi"/>
                <w:noProof/>
              </w:rPr>
              <w:tab/>
            </w:r>
            <w:r w:rsidR="009B4F9E" w:rsidRPr="00705CC0">
              <w:rPr>
                <w:rStyle w:val="Hyperlink"/>
                <w:noProof/>
              </w:rPr>
              <w:t>JDBC (</w:t>
            </w:r>
            <w:r w:rsidR="009B4F9E" w:rsidRPr="00705CC0">
              <w:rPr>
                <w:rStyle w:val="Hyperlink"/>
                <w:i/>
                <w:noProof/>
              </w:rPr>
              <w:t>Java Database Connectivity</w:t>
            </w:r>
            <w:r w:rsidR="009B4F9E" w:rsidRPr="00705CC0">
              <w:rPr>
                <w:rStyle w:val="Hyperlink"/>
                <w:noProof/>
              </w:rPr>
              <w:t>) [12]</w:t>
            </w:r>
            <w:r w:rsidR="009B4F9E">
              <w:rPr>
                <w:noProof/>
                <w:webHidden/>
              </w:rPr>
              <w:tab/>
            </w:r>
            <w:r w:rsidR="009B4F9E">
              <w:rPr>
                <w:noProof/>
                <w:webHidden/>
              </w:rPr>
              <w:fldChar w:fldCharType="begin"/>
            </w:r>
            <w:r w:rsidR="009B4F9E">
              <w:rPr>
                <w:noProof/>
                <w:webHidden/>
              </w:rPr>
              <w:instrText xml:space="preserve"> PAGEREF _Toc421875546 \h </w:instrText>
            </w:r>
            <w:r w:rsidR="009B4F9E">
              <w:rPr>
                <w:noProof/>
                <w:webHidden/>
              </w:rPr>
            </w:r>
            <w:r w:rsidR="009B4F9E">
              <w:rPr>
                <w:noProof/>
                <w:webHidden/>
              </w:rPr>
              <w:fldChar w:fldCharType="separate"/>
            </w:r>
            <w:r w:rsidR="009B4F9E">
              <w:rPr>
                <w:noProof/>
                <w:webHidden/>
              </w:rPr>
              <w:t>21</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47" w:history="1">
            <w:r w:rsidR="009B4F9E" w:rsidRPr="00705CC0">
              <w:rPr>
                <w:rStyle w:val="Hyperlink"/>
                <w:noProof/>
                <w:snapToGrid w:val="0"/>
                <w:w w:val="0"/>
              </w:rPr>
              <w:t>2.4.2</w:t>
            </w:r>
            <w:r w:rsidR="009B4F9E">
              <w:rPr>
                <w:rFonts w:asciiTheme="minorHAnsi" w:eastAsiaTheme="minorEastAsia" w:hAnsiTheme="minorHAnsi" w:cstheme="minorBidi"/>
                <w:noProof/>
              </w:rPr>
              <w:tab/>
            </w:r>
            <w:r w:rsidR="009B4F9E" w:rsidRPr="00705CC0">
              <w:rPr>
                <w:rStyle w:val="Hyperlink"/>
                <w:i/>
                <w:noProof/>
              </w:rPr>
              <w:t xml:space="preserve">Spring-Transaction Manager </w:t>
            </w:r>
            <w:r w:rsidR="009B4F9E" w:rsidRPr="00705CC0">
              <w:rPr>
                <w:rStyle w:val="Hyperlink"/>
                <w:noProof/>
              </w:rPr>
              <w:t>[13]</w:t>
            </w:r>
            <w:r w:rsidR="009B4F9E">
              <w:rPr>
                <w:noProof/>
                <w:webHidden/>
              </w:rPr>
              <w:tab/>
            </w:r>
            <w:r w:rsidR="009B4F9E">
              <w:rPr>
                <w:noProof/>
                <w:webHidden/>
              </w:rPr>
              <w:fldChar w:fldCharType="begin"/>
            </w:r>
            <w:r w:rsidR="009B4F9E">
              <w:rPr>
                <w:noProof/>
                <w:webHidden/>
              </w:rPr>
              <w:instrText xml:space="preserve"> PAGEREF _Toc421875547 \h </w:instrText>
            </w:r>
            <w:r w:rsidR="009B4F9E">
              <w:rPr>
                <w:noProof/>
                <w:webHidden/>
              </w:rPr>
            </w:r>
            <w:r w:rsidR="009B4F9E">
              <w:rPr>
                <w:noProof/>
                <w:webHidden/>
              </w:rPr>
              <w:fldChar w:fldCharType="separate"/>
            </w:r>
            <w:r w:rsidR="009B4F9E">
              <w:rPr>
                <w:noProof/>
                <w:webHidden/>
              </w:rPr>
              <w:t>23</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48" w:history="1">
            <w:r w:rsidR="009B4F9E" w:rsidRPr="00705CC0">
              <w:rPr>
                <w:rStyle w:val="Hyperlink"/>
                <w:noProof/>
                <w:snapToGrid w:val="0"/>
                <w:w w:val="0"/>
              </w:rPr>
              <w:t>2.4.3</w:t>
            </w:r>
            <w:r w:rsidR="009B4F9E">
              <w:rPr>
                <w:rFonts w:asciiTheme="minorHAnsi" w:eastAsiaTheme="minorEastAsia" w:hAnsiTheme="minorHAnsi" w:cstheme="minorBidi"/>
                <w:noProof/>
              </w:rPr>
              <w:tab/>
            </w:r>
            <w:r w:rsidR="009B4F9E" w:rsidRPr="00705CC0">
              <w:rPr>
                <w:rStyle w:val="Hyperlink"/>
                <w:i/>
                <w:noProof/>
              </w:rPr>
              <w:t xml:space="preserve">Servlet </w:t>
            </w:r>
            <w:r w:rsidR="009B4F9E" w:rsidRPr="00705CC0">
              <w:rPr>
                <w:rStyle w:val="Hyperlink"/>
                <w:noProof/>
              </w:rPr>
              <w:t>[14]</w:t>
            </w:r>
            <w:r w:rsidR="009B4F9E">
              <w:rPr>
                <w:noProof/>
                <w:webHidden/>
              </w:rPr>
              <w:tab/>
            </w:r>
            <w:r w:rsidR="009B4F9E">
              <w:rPr>
                <w:noProof/>
                <w:webHidden/>
              </w:rPr>
              <w:fldChar w:fldCharType="begin"/>
            </w:r>
            <w:r w:rsidR="009B4F9E">
              <w:rPr>
                <w:noProof/>
                <w:webHidden/>
              </w:rPr>
              <w:instrText xml:space="preserve"> PAGEREF _Toc421875548 \h </w:instrText>
            </w:r>
            <w:r w:rsidR="009B4F9E">
              <w:rPr>
                <w:noProof/>
                <w:webHidden/>
              </w:rPr>
            </w:r>
            <w:r w:rsidR="009B4F9E">
              <w:rPr>
                <w:noProof/>
                <w:webHidden/>
              </w:rPr>
              <w:fldChar w:fldCharType="separate"/>
            </w:r>
            <w:r w:rsidR="009B4F9E">
              <w:rPr>
                <w:noProof/>
                <w:webHidden/>
              </w:rPr>
              <w:t>24</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49" w:history="1">
            <w:r w:rsidR="009B4F9E" w:rsidRPr="00705CC0">
              <w:rPr>
                <w:rStyle w:val="Hyperlink"/>
                <w:noProof/>
                <w:snapToGrid w:val="0"/>
                <w:w w:val="0"/>
              </w:rPr>
              <w:t>2.4.4</w:t>
            </w:r>
            <w:r w:rsidR="009B4F9E">
              <w:rPr>
                <w:rFonts w:asciiTheme="minorHAnsi" w:eastAsiaTheme="minorEastAsia" w:hAnsiTheme="minorHAnsi" w:cstheme="minorBidi"/>
                <w:noProof/>
              </w:rPr>
              <w:tab/>
            </w:r>
            <w:r w:rsidR="009B4F9E" w:rsidRPr="00705CC0">
              <w:rPr>
                <w:rStyle w:val="Hyperlink"/>
                <w:noProof/>
              </w:rPr>
              <w:t>Beans [15]</w:t>
            </w:r>
            <w:r w:rsidR="009B4F9E">
              <w:rPr>
                <w:noProof/>
                <w:webHidden/>
              </w:rPr>
              <w:tab/>
            </w:r>
            <w:r w:rsidR="009B4F9E">
              <w:rPr>
                <w:noProof/>
                <w:webHidden/>
              </w:rPr>
              <w:fldChar w:fldCharType="begin"/>
            </w:r>
            <w:r w:rsidR="009B4F9E">
              <w:rPr>
                <w:noProof/>
                <w:webHidden/>
              </w:rPr>
              <w:instrText xml:space="preserve"> PAGEREF _Toc421875549 \h </w:instrText>
            </w:r>
            <w:r w:rsidR="009B4F9E">
              <w:rPr>
                <w:noProof/>
                <w:webHidden/>
              </w:rPr>
            </w:r>
            <w:r w:rsidR="009B4F9E">
              <w:rPr>
                <w:noProof/>
                <w:webHidden/>
              </w:rPr>
              <w:fldChar w:fldCharType="separate"/>
            </w:r>
            <w:r w:rsidR="009B4F9E">
              <w:rPr>
                <w:noProof/>
                <w:webHidden/>
              </w:rPr>
              <w:t>25</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50" w:history="1">
            <w:r w:rsidR="009B4F9E" w:rsidRPr="00705CC0">
              <w:rPr>
                <w:rStyle w:val="Hyperlink"/>
                <w:noProof/>
                <w:snapToGrid w:val="0"/>
                <w:w w:val="0"/>
              </w:rPr>
              <w:t>2.5</w:t>
            </w:r>
            <w:r w:rsidR="009B4F9E">
              <w:rPr>
                <w:rFonts w:asciiTheme="minorHAnsi" w:eastAsiaTheme="minorEastAsia" w:hAnsiTheme="minorHAnsi" w:cstheme="minorBidi"/>
                <w:noProof/>
                <w:lang w:eastAsia="en-US"/>
              </w:rPr>
              <w:tab/>
            </w:r>
            <w:r w:rsidR="009B4F9E" w:rsidRPr="00705CC0">
              <w:rPr>
                <w:rStyle w:val="Hyperlink"/>
                <w:noProof/>
              </w:rPr>
              <w:t>PostgreSQL [16]</w:t>
            </w:r>
            <w:r w:rsidR="009B4F9E">
              <w:rPr>
                <w:noProof/>
                <w:webHidden/>
              </w:rPr>
              <w:tab/>
            </w:r>
            <w:r w:rsidR="009B4F9E">
              <w:rPr>
                <w:noProof/>
                <w:webHidden/>
              </w:rPr>
              <w:fldChar w:fldCharType="begin"/>
            </w:r>
            <w:r w:rsidR="009B4F9E">
              <w:rPr>
                <w:noProof/>
                <w:webHidden/>
              </w:rPr>
              <w:instrText xml:space="preserve"> PAGEREF _Toc421875550 \h </w:instrText>
            </w:r>
            <w:r w:rsidR="009B4F9E">
              <w:rPr>
                <w:noProof/>
                <w:webHidden/>
              </w:rPr>
            </w:r>
            <w:r w:rsidR="009B4F9E">
              <w:rPr>
                <w:noProof/>
                <w:webHidden/>
              </w:rPr>
              <w:fldChar w:fldCharType="separate"/>
            </w:r>
            <w:r w:rsidR="009B4F9E">
              <w:rPr>
                <w:noProof/>
                <w:webHidden/>
              </w:rPr>
              <w:t>25</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51" w:history="1">
            <w:r w:rsidR="009B4F9E" w:rsidRPr="00705CC0">
              <w:rPr>
                <w:rStyle w:val="Hyperlink"/>
                <w:noProof/>
                <w:lang w:val="id-ID"/>
              </w:rPr>
              <w:t xml:space="preserve">BAB III </w:t>
            </w:r>
            <w:r w:rsidR="009B4F9E" w:rsidRPr="00705CC0">
              <w:rPr>
                <w:rStyle w:val="Hyperlink"/>
                <w:noProof/>
              </w:rPr>
              <w:t>ANALISIS DAN PERANCANGAN SISTEM</w:t>
            </w:r>
            <w:r w:rsidR="009B4F9E">
              <w:rPr>
                <w:noProof/>
                <w:webHidden/>
              </w:rPr>
              <w:tab/>
            </w:r>
            <w:r w:rsidR="009B4F9E">
              <w:rPr>
                <w:noProof/>
                <w:webHidden/>
              </w:rPr>
              <w:fldChar w:fldCharType="begin"/>
            </w:r>
            <w:r w:rsidR="009B4F9E">
              <w:rPr>
                <w:noProof/>
                <w:webHidden/>
              </w:rPr>
              <w:instrText xml:space="preserve"> PAGEREF _Toc421875551 \h </w:instrText>
            </w:r>
            <w:r w:rsidR="009B4F9E">
              <w:rPr>
                <w:noProof/>
                <w:webHidden/>
              </w:rPr>
            </w:r>
            <w:r w:rsidR="009B4F9E">
              <w:rPr>
                <w:noProof/>
                <w:webHidden/>
              </w:rPr>
              <w:fldChar w:fldCharType="separate"/>
            </w:r>
            <w:r w:rsidR="009B4F9E">
              <w:rPr>
                <w:noProof/>
                <w:webHidden/>
              </w:rPr>
              <w:t>27</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53" w:history="1">
            <w:r w:rsidR="009B4F9E" w:rsidRPr="00705CC0">
              <w:rPr>
                <w:rStyle w:val="Hyperlink"/>
                <w:noProof/>
                <w:snapToGrid w:val="0"/>
                <w:w w:val="0"/>
              </w:rPr>
              <w:t>3.1</w:t>
            </w:r>
            <w:r w:rsidR="009B4F9E">
              <w:rPr>
                <w:rFonts w:asciiTheme="minorHAnsi" w:eastAsiaTheme="minorEastAsia" w:hAnsiTheme="minorHAnsi" w:cstheme="minorBidi"/>
                <w:noProof/>
                <w:lang w:eastAsia="en-US"/>
              </w:rPr>
              <w:tab/>
            </w:r>
            <w:r w:rsidR="009B4F9E" w:rsidRPr="00705CC0">
              <w:rPr>
                <w:rStyle w:val="Hyperlink"/>
                <w:noProof/>
              </w:rPr>
              <w:t>Analisis</w:t>
            </w:r>
            <w:r w:rsidR="009B4F9E">
              <w:rPr>
                <w:noProof/>
                <w:webHidden/>
              </w:rPr>
              <w:tab/>
            </w:r>
            <w:r w:rsidR="009B4F9E">
              <w:rPr>
                <w:noProof/>
                <w:webHidden/>
              </w:rPr>
              <w:fldChar w:fldCharType="begin"/>
            </w:r>
            <w:r w:rsidR="009B4F9E">
              <w:rPr>
                <w:noProof/>
                <w:webHidden/>
              </w:rPr>
              <w:instrText xml:space="preserve"> PAGEREF _Toc421875553 \h </w:instrText>
            </w:r>
            <w:r w:rsidR="009B4F9E">
              <w:rPr>
                <w:noProof/>
                <w:webHidden/>
              </w:rPr>
            </w:r>
            <w:r w:rsidR="009B4F9E">
              <w:rPr>
                <w:noProof/>
                <w:webHidden/>
              </w:rPr>
              <w:fldChar w:fldCharType="separate"/>
            </w:r>
            <w:r w:rsidR="009B4F9E">
              <w:rPr>
                <w:noProof/>
                <w:webHidden/>
              </w:rPr>
              <w:t>27</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54" w:history="1">
            <w:r w:rsidR="009B4F9E" w:rsidRPr="00705CC0">
              <w:rPr>
                <w:rStyle w:val="Hyperlink"/>
                <w:noProof/>
                <w:snapToGrid w:val="0"/>
                <w:w w:val="0"/>
              </w:rPr>
              <w:t>3.1.1</w:t>
            </w:r>
            <w:r w:rsidR="009B4F9E">
              <w:rPr>
                <w:rFonts w:asciiTheme="minorHAnsi" w:eastAsiaTheme="minorEastAsia" w:hAnsiTheme="minorHAnsi" w:cstheme="minorBidi"/>
                <w:noProof/>
              </w:rPr>
              <w:tab/>
            </w:r>
            <w:r w:rsidR="009B4F9E" w:rsidRPr="00705CC0">
              <w:rPr>
                <w:rStyle w:val="Hyperlink"/>
                <w:noProof/>
              </w:rPr>
              <w:t>Analisis proses bisnis acuan</w:t>
            </w:r>
            <w:r w:rsidR="009B4F9E">
              <w:rPr>
                <w:noProof/>
                <w:webHidden/>
              </w:rPr>
              <w:tab/>
            </w:r>
            <w:r w:rsidR="009B4F9E">
              <w:rPr>
                <w:noProof/>
                <w:webHidden/>
              </w:rPr>
              <w:fldChar w:fldCharType="begin"/>
            </w:r>
            <w:r w:rsidR="009B4F9E">
              <w:rPr>
                <w:noProof/>
                <w:webHidden/>
              </w:rPr>
              <w:instrText xml:space="preserve"> PAGEREF _Toc421875554 \h </w:instrText>
            </w:r>
            <w:r w:rsidR="009B4F9E">
              <w:rPr>
                <w:noProof/>
                <w:webHidden/>
              </w:rPr>
            </w:r>
            <w:r w:rsidR="009B4F9E">
              <w:rPr>
                <w:noProof/>
                <w:webHidden/>
              </w:rPr>
              <w:fldChar w:fldCharType="separate"/>
            </w:r>
            <w:r w:rsidR="009B4F9E">
              <w:rPr>
                <w:noProof/>
                <w:webHidden/>
              </w:rPr>
              <w:t>28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55" w:history="1">
            <w:r w:rsidR="009B4F9E" w:rsidRPr="00705CC0">
              <w:rPr>
                <w:rStyle w:val="Hyperlink"/>
                <w:noProof/>
                <w:snapToGrid w:val="0"/>
                <w:w w:val="0"/>
              </w:rPr>
              <w:t>3.1.2</w:t>
            </w:r>
            <w:r w:rsidR="009B4F9E">
              <w:rPr>
                <w:rFonts w:asciiTheme="minorHAnsi" w:eastAsiaTheme="minorEastAsia" w:hAnsiTheme="minorHAnsi" w:cstheme="minorBidi"/>
                <w:noProof/>
              </w:rPr>
              <w:tab/>
            </w:r>
            <w:r w:rsidR="009B4F9E" w:rsidRPr="00705CC0">
              <w:rPr>
                <w:rStyle w:val="Hyperlink"/>
                <w:noProof/>
              </w:rPr>
              <w:t>Penggalian Proses Bisnis Modul Mata Kuliah</w:t>
            </w:r>
            <w:r w:rsidR="009B4F9E">
              <w:rPr>
                <w:noProof/>
                <w:webHidden/>
              </w:rPr>
              <w:tab/>
            </w:r>
            <w:r w:rsidR="009B4F9E">
              <w:rPr>
                <w:noProof/>
                <w:webHidden/>
              </w:rPr>
              <w:fldChar w:fldCharType="begin"/>
            </w:r>
            <w:r w:rsidR="009B4F9E">
              <w:rPr>
                <w:noProof/>
                <w:webHidden/>
              </w:rPr>
              <w:instrText xml:space="preserve"> PAGEREF _Toc421875555 \h </w:instrText>
            </w:r>
            <w:r w:rsidR="009B4F9E">
              <w:rPr>
                <w:noProof/>
                <w:webHidden/>
              </w:rPr>
            </w:r>
            <w:r w:rsidR="009B4F9E">
              <w:rPr>
                <w:noProof/>
                <w:webHidden/>
              </w:rPr>
              <w:fldChar w:fldCharType="separate"/>
            </w:r>
            <w:r w:rsidR="009B4F9E">
              <w:rPr>
                <w:noProof/>
                <w:webHidden/>
              </w:rPr>
              <w:t>29</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56" w:history="1">
            <w:r w:rsidR="009B4F9E" w:rsidRPr="00705CC0">
              <w:rPr>
                <w:rStyle w:val="Hyperlink"/>
                <w:noProof/>
                <w:snapToGrid w:val="0"/>
                <w:w w:val="0"/>
              </w:rPr>
              <w:t>3.1.3</w:t>
            </w:r>
            <w:r w:rsidR="009B4F9E">
              <w:rPr>
                <w:rFonts w:asciiTheme="minorHAnsi" w:eastAsiaTheme="minorEastAsia" w:hAnsiTheme="minorHAnsi" w:cstheme="minorBidi"/>
                <w:noProof/>
              </w:rPr>
              <w:tab/>
            </w:r>
            <w:r w:rsidR="009B4F9E" w:rsidRPr="00705CC0">
              <w:rPr>
                <w:rStyle w:val="Hyperlink"/>
                <w:noProof/>
              </w:rPr>
              <w:t>Deskripsi Umum Sistem</w:t>
            </w:r>
            <w:r w:rsidR="009B4F9E">
              <w:rPr>
                <w:noProof/>
                <w:webHidden/>
              </w:rPr>
              <w:tab/>
            </w:r>
            <w:r w:rsidR="009B4F9E">
              <w:rPr>
                <w:noProof/>
                <w:webHidden/>
              </w:rPr>
              <w:fldChar w:fldCharType="begin"/>
            </w:r>
            <w:r w:rsidR="009B4F9E">
              <w:rPr>
                <w:noProof/>
                <w:webHidden/>
              </w:rPr>
              <w:instrText xml:space="preserve"> PAGEREF _Toc421875556 \h </w:instrText>
            </w:r>
            <w:r w:rsidR="009B4F9E">
              <w:rPr>
                <w:noProof/>
                <w:webHidden/>
              </w:rPr>
            </w:r>
            <w:r w:rsidR="009B4F9E">
              <w:rPr>
                <w:noProof/>
                <w:webHidden/>
              </w:rPr>
              <w:fldChar w:fldCharType="separate"/>
            </w:r>
            <w:r w:rsidR="009B4F9E">
              <w:rPr>
                <w:noProof/>
                <w:webHidden/>
              </w:rPr>
              <w:t>34</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57" w:history="1">
            <w:r w:rsidR="009B4F9E" w:rsidRPr="00705CC0">
              <w:rPr>
                <w:rStyle w:val="Hyperlink"/>
                <w:noProof/>
                <w:snapToGrid w:val="0"/>
                <w:w w:val="0"/>
              </w:rPr>
              <w:t>3.1.4</w:t>
            </w:r>
            <w:r w:rsidR="009B4F9E">
              <w:rPr>
                <w:rFonts w:asciiTheme="minorHAnsi" w:eastAsiaTheme="minorEastAsia" w:hAnsiTheme="minorHAnsi" w:cstheme="minorBidi"/>
                <w:noProof/>
              </w:rPr>
              <w:tab/>
            </w:r>
            <w:r w:rsidR="009B4F9E" w:rsidRPr="00705CC0">
              <w:rPr>
                <w:rStyle w:val="Hyperlink"/>
                <w:noProof/>
              </w:rPr>
              <w:t>Spesifikasi Kebutuhan Perangkat Lunak</w:t>
            </w:r>
            <w:r w:rsidR="009B4F9E">
              <w:rPr>
                <w:noProof/>
                <w:webHidden/>
              </w:rPr>
              <w:tab/>
            </w:r>
            <w:r w:rsidR="009B4F9E">
              <w:rPr>
                <w:noProof/>
                <w:webHidden/>
              </w:rPr>
              <w:fldChar w:fldCharType="begin"/>
            </w:r>
            <w:r w:rsidR="009B4F9E">
              <w:rPr>
                <w:noProof/>
                <w:webHidden/>
              </w:rPr>
              <w:instrText xml:space="preserve"> PAGEREF _Toc421875557 \h </w:instrText>
            </w:r>
            <w:r w:rsidR="009B4F9E">
              <w:rPr>
                <w:noProof/>
                <w:webHidden/>
              </w:rPr>
            </w:r>
            <w:r w:rsidR="009B4F9E">
              <w:rPr>
                <w:noProof/>
                <w:webHidden/>
              </w:rPr>
              <w:fldChar w:fldCharType="separate"/>
            </w:r>
            <w:r w:rsidR="009B4F9E">
              <w:rPr>
                <w:noProof/>
                <w:webHidden/>
              </w:rPr>
              <w:t>36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58" w:history="1">
            <w:r w:rsidR="009B4F9E" w:rsidRPr="00705CC0">
              <w:rPr>
                <w:rStyle w:val="Hyperlink"/>
                <w:noProof/>
                <w:snapToGrid w:val="0"/>
                <w:w w:val="0"/>
              </w:rPr>
              <w:t>3.2</w:t>
            </w:r>
            <w:r w:rsidR="009B4F9E">
              <w:rPr>
                <w:rFonts w:asciiTheme="minorHAnsi" w:eastAsiaTheme="minorEastAsia" w:hAnsiTheme="minorHAnsi" w:cstheme="minorBidi"/>
                <w:noProof/>
                <w:lang w:eastAsia="en-US"/>
              </w:rPr>
              <w:tab/>
            </w:r>
            <w:r w:rsidR="009B4F9E" w:rsidRPr="00705CC0">
              <w:rPr>
                <w:rStyle w:val="Hyperlink"/>
                <w:noProof/>
              </w:rPr>
              <w:t>Perancangan</w:t>
            </w:r>
            <w:r w:rsidR="009B4F9E">
              <w:rPr>
                <w:noProof/>
                <w:webHidden/>
              </w:rPr>
              <w:tab/>
            </w:r>
            <w:r w:rsidR="009B4F9E">
              <w:rPr>
                <w:noProof/>
                <w:webHidden/>
              </w:rPr>
              <w:fldChar w:fldCharType="begin"/>
            </w:r>
            <w:r w:rsidR="009B4F9E">
              <w:rPr>
                <w:noProof/>
                <w:webHidden/>
              </w:rPr>
              <w:instrText xml:space="preserve"> PAGEREF _Toc421875558 \h </w:instrText>
            </w:r>
            <w:r w:rsidR="009B4F9E">
              <w:rPr>
                <w:noProof/>
                <w:webHidden/>
              </w:rPr>
            </w:r>
            <w:r w:rsidR="009B4F9E">
              <w:rPr>
                <w:noProof/>
                <w:webHidden/>
              </w:rPr>
              <w:fldChar w:fldCharType="separate"/>
            </w:r>
            <w:r w:rsidR="009B4F9E">
              <w:rPr>
                <w:noProof/>
                <w:webHidden/>
              </w:rPr>
              <w:t>67</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59" w:history="1">
            <w:r w:rsidR="009B4F9E" w:rsidRPr="00705CC0">
              <w:rPr>
                <w:rStyle w:val="Hyperlink"/>
                <w:noProof/>
                <w:snapToGrid w:val="0"/>
                <w:w w:val="0"/>
              </w:rPr>
              <w:t>3.2.1</w:t>
            </w:r>
            <w:r w:rsidR="009B4F9E">
              <w:rPr>
                <w:rFonts w:asciiTheme="minorHAnsi" w:eastAsiaTheme="minorEastAsia" w:hAnsiTheme="minorHAnsi" w:cstheme="minorBidi"/>
                <w:noProof/>
              </w:rPr>
              <w:tab/>
            </w:r>
            <w:r w:rsidR="009B4F9E" w:rsidRPr="00705CC0">
              <w:rPr>
                <w:rStyle w:val="Hyperlink"/>
                <w:noProof/>
              </w:rPr>
              <w:t>Perancangan Arsitektur Sistem</w:t>
            </w:r>
            <w:r w:rsidR="009B4F9E">
              <w:rPr>
                <w:noProof/>
                <w:webHidden/>
              </w:rPr>
              <w:tab/>
            </w:r>
            <w:r w:rsidR="009B4F9E">
              <w:rPr>
                <w:noProof/>
                <w:webHidden/>
              </w:rPr>
              <w:fldChar w:fldCharType="begin"/>
            </w:r>
            <w:r w:rsidR="009B4F9E">
              <w:rPr>
                <w:noProof/>
                <w:webHidden/>
              </w:rPr>
              <w:instrText xml:space="preserve"> PAGEREF _Toc421875559 \h </w:instrText>
            </w:r>
            <w:r w:rsidR="009B4F9E">
              <w:rPr>
                <w:noProof/>
                <w:webHidden/>
              </w:rPr>
            </w:r>
            <w:r w:rsidR="009B4F9E">
              <w:rPr>
                <w:noProof/>
                <w:webHidden/>
              </w:rPr>
              <w:fldChar w:fldCharType="separate"/>
            </w:r>
            <w:r w:rsidR="009B4F9E">
              <w:rPr>
                <w:noProof/>
                <w:webHidden/>
              </w:rPr>
              <w:t>68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0" w:history="1">
            <w:r w:rsidR="009B4F9E" w:rsidRPr="00705CC0">
              <w:rPr>
                <w:rStyle w:val="Hyperlink"/>
                <w:noProof/>
                <w:snapToGrid w:val="0"/>
                <w:w w:val="0"/>
              </w:rPr>
              <w:t>3.2.2</w:t>
            </w:r>
            <w:r w:rsidR="009B4F9E">
              <w:rPr>
                <w:rFonts w:asciiTheme="minorHAnsi" w:eastAsiaTheme="minorEastAsia" w:hAnsiTheme="minorHAnsi" w:cstheme="minorBidi"/>
                <w:noProof/>
              </w:rPr>
              <w:tab/>
            </w:r>
            <w:r w:rsidR="009B4F9E" w:rsidRPr="00705CC0">
              <w:rPr>
                <w:rStyle w:val="Hyperlink"/>
                <w:noProof/>
              </w:rPr>
              <w:t>Perancangan Diagram Kelas</w:t>
            </w:r>
            <w:r w:rsidR="009B4F9E">
              <w:rPr>
                <w:noProof/>
                <w:webHidden/>
              </w:rPr>
              <w:tab/>
            </w:r>
            <w:r w:rsidR="009B4F9E">
              <w:rPr>
                <w:noProof/>
                <w:webHidden/>
              </w:rPr>
              <w:fldChar w:fldCharType="begin"/>
            </w:r>
            <w:r w:rsidR="009B4F9E">
              <w:rPr>
                <w:noProof/>
                <w:webHidden/>
              </w:rPr>
              <w:instrText xml:space="preserve"> PAGEREF _Toc421875560 \h </w:instrText>
            </w:r>
            <w:r w:rsidR="009B4F9E">
              <w:rPr>
                <w:noProof/>
                <w:webHidden/>
              </w:rPr>
            </w:r>
            <w:r w:rsidR="009B4F9E">
              <w:rPr>
                <w:noProof/>
                <w:webHidden/>
              </w:rPr>
              <w:fldChar w:fldCharType="separate"/>
            </w:r>
            <w:r w:rsidR="009B4F9E">
              <w:rPr>
                <w:noProof/>
                <w:webHidden/>
              </w:rPr>
              <w:t>69</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1" w:history="1">
            <w:r w:rsidR="009B4F9E" w:rsidRPr="00705CC0">
              <w:rPr>
                <w:rStyle w:val="Hyperlink"/>
                <w:noProof/>
                <w:snapToGrid w:val="0"/>
                <w:w w:val="0"/>
              </w:rPr>
              <w:t>3.2.3</w:t>
            </w:r>
            <w:r w:rsidR="009B4F9E">
              <w:rPr>
                <w:rFonts w:asciiTheme="minorHAnsi" w:eastAsiaTheme="minorEastAsia" w:hAnsiTheme="minorHAnsi" w:cstheme="minorBidi"/>
                <w:noProof/>
              </w:rPr>
              <w:tab/>
            </w:r>
            <w:r w:rsidR="009B4F9E" w:rsidRPr="00705CC0">
              <w:rPr>
                <w:rStyle w:val="Hyperlink"/>
                <w:noProof/>
              </w:rPr>
              <w:t>Perancangan Basis Data</w:t>
            </w:r>
            <w:r w:rsidR="009B4F9E">
              <w:rPr>
                <w:noProof/>
                <w:webHidden/>
              </w:rPr>
              <w:tab/>
            </w:r>
            <w:r w:rsidR="009B4F9E">
              <w:rPr>
                <w:noProof/>
                <w:webHidden/>
              </w:rPr>
              <w:fldChar w:fldCharType="begin"/>
            </w:r>
            <w:r w:rsidR="009B4F9E">
              <w:rPr>
                <w:noProof/>
                <w:webHidden/>
              </w:rPr>
              <w:instrText xml:space="preserve"> PAGEREF _Toc421875561 \h </w:instrText>
            </w:r>
            <w:r w:rsidR="009B4F9E">
              <w:rPr>
                <w:noProof/>
                <w:webHidden/>
              </w:rPr>
            </w:r>
            <w:r w:rsidR="009B4F9E">
              <w:rPr>
                <w:noProof/>
                <w:webHidden/>
              </w:rPr>
              <w:fldChar w:fldCharType="separate"/>
            </w:r>
            <w:r w:rsidR="009B4F9E">
              <w:rPr>
                <w:noProof/>
                <w:webHidden/>
              </w:rPr>
              <w:t>69</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62" w:history="1">
            <w:r w:rsidR="009B4F9E" w:rsidRPr="00705CC0">
              <w:rPr>
                <w:rStyle w:val="Hyperlink"/>
                <w:noProof/>
                <w:snapToGrid w:val="0"/>
                <w:w w:val="0"/>
              </w:rPr>
              <w:t>3.3</w:t>
            </w:r>
            <w:r w:rsidR="009B4F9E">
              <w:rPr>
                <w:rFonts w:asciiTheme="minorHAnsi" w:eastAsiaTheme="minorEastAsia" w:hAnsiTheme="minorHAnsi" w:cstheme="minorBidi"/>
                <w:noProof/>
                <w:lang w:eastAsia="en-US"/>
              </w:rPr>
              <w:tab/>
            </w:r>
            <w:r w:rsidR="009B4F9E" w:rsidRPr="00705CC0">
              <w:rPr>
                <w:rStyle w:val="Hyperlink"/>
                <w:noProof/>
              </w:rPr>
              <w:t>Perancangan Antar Muka Pengguna</w:t>
            </w:r>
            <w:r w:rsidR="009B4F9E">
              <w:rPr>
                <w:noProof/>
                <w:webHidden/>
              </w:rPr>
              <w:tab/>
            </w:r>
            <w:r w:rsidR="009B4F9E">
              <w:rPr>
                <w:noProof/>
                <w:webHidden/>
              </w:rPr>
              <w:fldChar w:fldCharType="begin"/>
            </w:r>
            <w:r w:rsidR="009B4F9E">
              <w:rPr>
                <w:noProof/>
                <w:webHidden/>
              </w:rPr>
              <w:instrText xml:space="preserve"> PAGEREF _Toc421875562 \h </w:instrText>
            </w:r>
            <w:r w:rsidR="009B4F9E">
              <w:rPr>
                <w:noProof/>
                <w:webHidden/>
              </w:rPr>
            </w:r>
            <w:r w:rsidR="009B4F9E">
              <w:rPr>
                <w:noProof/>
                <w:webHidden/>
              </w:rPr>
              <w:fldChar w:fldCharType="separate"/>
            </w:r>
            <w:r w:rsidR="009B4F9E">
              <w:rPr>
                <w:noProof/>
                <w:webHidden/>
              </w:rPr>
              <w:t>76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63" w:history="1">
            <w:r w:rsidR="009B4F9E" w:rsidRPr="00705CC0">
              <w:rPr>
                <w:rStyle w:val="Hyperlink"/>
                <w:noProof/>
                <w:snapToGrid w:val="0"/>
                <w:w w:val="0"/>
              </w:rPr>
              <w:t>3.4</w:t>
            </w:r>
            <w:r w:rsidR="009B4F9E">
              <w:rPr>
                <w:rFonts w:asciiTheme="minorHAnsi" w:eastAsiaTheme="minorEastAsia" w:hAnsiTheme="minorHAnsi" w:cstheme="minorBidi"/>
                <w:noProof/>
                <w:lang w:eastAsia="en-US"/>
              </w:rPr>
              <w:tab/>
            </w:r>
            <w:r w:rsidR="009B4F9E" w:rsidRPr="00705CC0">
              <w:rPr>
                <w:rStyle w:val="Hyperlink"/>
                <w:noProof/>
              </w:rPr>
              <w:t>Preprocessing</w:t>
            </w:r>
            <w:r w:rsidR="009B4F9E">
              <w:rPr>
                <w:noProof/>
                <w:webHidden/>
              </w:rPr>
              <w:tab/>
            </w:r>
            <w:r w:rsidR="009B4F9E">
              <w:rPr>
                <w:noProof/>
                <w:webHidden/>
              </w:rPr>
              <w:fldChar w:fldCharType="begin"/>
            </w:r>
            <w:r w:rsidR="009B4F9E">
              <w:rPr>
                <w:noProof/>
                <w:webHidden/>
              </w:rPr>
              <w:instrText xml:space="preserve"> PAGEREF _Toc421875563 \h </w:instrText>
            </w:r>
            <w:r w:rsidR="009B4F9E">
              <w:rPr>
                <w:noProof/>
                <w:webHidden/>
              </w:rPr>
            </w:r>
            <w:r w:rsidR="009B4F9E">
              <w:rPr>
                <w:noProof/>
                <w:webHidden/>
              </w:rPr>
              <w:fldChar w:fldCharType="separate"/>
            </w:r>
            <w:r w:rsidR="009B4F9E">
              <w:rPr>
                <w:noProof/>
                <w:webHidden/>
              </w:rPr>
              <w:t>76</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4" w:history="1">
            <w:r w:rsidR="009B4F9E" w:rsidRPr="00705CC0">
              <w:rPr>
                <w:rStyle w:val="Hyperlink"/>
                <w:noProof/>
                <w:snapToGrid w:val="0"/>
                <w:w w:val="0"/>
              </w:rPr>
              <w:t>3.4.1</w:t>
            </w:r>
            <w:r w:rsidR="009B4F9E">
              <w:rPr>
                <w:rFonts w:asciiTheme="minorHAnsi" w:eastAsiaTheme="minorEastAsia" w:hAnsiTheme="minorHAnsi" w:cstheme="minorBidi"/>
                <w:noProof/>
              </w:rPr>
              <w:tab/>
            </w:r>
            <w:r w:rsidR="009B4F9E" w:rsidRPr="00705CC0">
              <w:rPr>
                <w:rStyle w:val="Hyperlink"/>
                <w:noProof/>
              </w:rPr>
              <w:t>Normalisasi</w:t>
            </w:r>
            <w:r w:rsidR="009B4F9E">
              <w:rPr>
                <w:noProof/>
                <w:webHidden/>
              </w:rPr>
              <w:tab/>
            </w:r>
            <w:r w:rsidR="009B4F9E">
              <w:rPr>
                <w:noProof/>
                <w:webHidden/>
              </w:rPr>
              <w:fldChar w:fldCharType="begin"/>
            </w:r>
            <w:r w:rsidR="009B4F9E">
              <w:rPr>
                <w:noProof/>
                <w:webHidden/>
              </w:rPr>
              <w:instrText xml:space="preserve"> PAGEREF _Toc421875564 \h </w:instrText>
            </w:r>
            <w:r w:rsidR="009B4F9E">
              <w:rPr>
                <w:noProof/>
                <w:webHidden/>
              </w:rPr>
            </w:r>
            <w:r w:rsidR="009B4F9E">
              <w:rPr>
                <w:noProof/>
                <w:webHidden/>
              </w:rPr>
              <w:fldChar w:fldCharType="separate"/>
            </w:r>
            <w:r w:rsidR="009B4F9E">
              <w:rPr>
                <w:noProof/>
                <w:webHidden/>
              </w:rPr>
              <w:t>76</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5" w:history="1">
            <w:r w:rsidR="009B4F9E" w:rsidRPr="00705CC0">
              <w:rPr>
                <w:rStyle w:val="Hyperlink"/>
                <w:noProof/>
                <w:snapToGrid w:val="0"/>
                <w:w w:val="0"/>
              </w:rPr>
              <w:t>3.4.2</w:t>
            </w:r>
            <w:r w:rsidR="009B4F9E">
              <w:rPr>
                <w:rFonts w:asciiTheme="minorHAnsi" w:eastAsiaTheme="minorEastAsia" w:hAnsiTheme="minorHAnsi" w:cstheme="minorBidi"/>
                <w:noProof/>
              </w:rPr>
              <w:tab/>
            </w:r>
            <w:r w:rsidR="009B4F9E" w:rsidRPr="00705CC0">
              <w:rPr>
                <w:rStyle w:val="Hyperlink"/>
                <w:noProof/>
              </w:rPr>
              <w:t>Reduksi Dimensi Atribut</w:t>
            </w:r>
            <w:r w:rsidR="009B4F9E">
              <w:rPr>
                <w:noProof/>
                <w:webHidden/>
              </w:rPr>
              <w:tab/>
            </w:r>
            <w:r w:rsidR="009B4F9E">
              <w:rPr>
                <w:noProof/>
                <w:webHidden/>
              </w:rPr>
              <w:fldChar w:fldCharType="begin"/>
            </w:r>
            <w:r w:rsidR="009B4F9E">
              <w:rPr>
                <w:noProof/>
                <w:webHidden/>
              </w:rPr>
              <w:instrText xml:space="preserve"> PAGEREF _Toc421875565 \h </w:instrText>
            </w:r>
            <w:r w:rsidR="009B4F9E">
              <w:rPr>
                <w:noProof/>
                <w:webHidden/>
              </w:rPr>
            </w:r>
            <w:r w:rsidR="009B4F9E">
              <w:rPr>
                <w:noProof/>
                <w:webHidden/>
              </w:rPr>
              <w:fldChar w:fldCharType="separate"/>
            </w:r>
            <w:r w:rsidR="009B4F9E">
              <w:rPr>
                <w:noProof/>
                <w:webHidden/>
              </w:rPr>
              <w:t>76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66" w:history="1">
            <w:r w:rsidR="009B4F9E" w:rsidRPr="00705CC0">
              <w:rPr>
                <w:rStyle w:val="Hyperlink"/>
                <w:noProof/>
                <w:snapToGrid w:val="0"/>
                <w:w w:val="0"/>
              </w:rPr>
              <w:t>3.5</w:t>
            </w:r>
            <w:r w:rsidR="009B4F9E">
              <w:rPr>
                <w:rFonts w:asciiTheme="minorHAnsi" w:eastAsiaTheme="minorEastAsia" w:hAnsiTheme="minorHAnsi" w:cstheme="minorBidi"/>
                <w:noProof/>
                <w:lang w:eastAsia="en-US"/>
              </w:rPr>
              <w:tab/>
            </w:r>
            <w:r w:rsidR="009B4F9E" w:rsidRPr="00705CC0">
              <w:rPr>
                <w:rStyle w:val="Hyperlink"/>
                <w:i/>
                <w:noProof/>
              </w:rPr>
              <w:t>Processing</w:t>
            </w:r>
            <w:r w:rsidR="009B4F9E">
              <w:rPr>
                <w:noProof/>
                <w:webHidden/>
              </w:rPr>
              <w:tab/>
            </w:r>
            <w:r w:rsidR="009B4F9E">
              <w:rPr>
                <w:noProof/>
                <w:webHidden/>
              </w:rPr>
              <w:fldChar w:fldCharType="begin"/>
            </w:r>
            <w:r w:rsidR="009B4F9E">
              <w:rPr>
                <w:noProof/>
                <w:webHidden/>
              </w:rPr>
              <w:instrText xml:space="preserve"> PAGEREF _Toc421875566 \h </w:instrText>
            </w:r>
            <w:r w:rsidR="009B4F9E">
              <w:rPr>
                <w:noProof/>
                <w:webHidden/>
              </w:rPr>
            </w:r>
            <w:r w:rsidR="009B4F9E">
              <w:rPr>
                <w:noProof/>
                <w:webHidden/>
              </w:rPr>
              <w:fldChar w:fldCharType="separate"/>
            </w:r>
            <w:r w:rsidR="009B4F9E">
              <w:rPr>
                <w:noProof/>
                <w:webHidden/>
              </w:rPr>
              <w:t>78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7" w:history="1">
            <w:r w:rsidR="009B4F9E" w:rsidRPr="00705CC0">
              <w:rPr>
                <w:rStyle w:val="Hyperlink"/>
                <w:noProof/>
                <w:snapToGrid w:val="0"/>
                <w:w w:val="0"/>
                <w:lang w:val="id-ID"/>
              </w:rPr>
              <w:t>3.5.1</w:t>
            </w:r>
            <w:r w:rsidR="009B4F9E">
              <w:rPr>
                <w:rFonts w:asciiTheme="minorHAnsi" w:eastAsiaTheme="minorEastAsia" w:hAnsiTheme="minorHAnsi" w:cstheme="minorBidi"/>
                <w:noProof/>
              </w:rPr>
              <w:tab/>
            </w:r>
            <w:r w:rsidR="009B4F9E" w:rsidRPr="00705CC0">
              <w:rPr>
                <w:rStyle w:val="Hyperlink"/>
                <w:noProof/>
                <w:lang w:val="id-ID"/>
              </w:rPr>
              <w:t xml:space="preserve">Fungsi </w:t>
            </w:r>
            <w:r w:rsidR="009B4F9E" w:rsidRPr="00705CC0">
              <w:rPr>
                <w:rStyle w:val="Hyperlink"/>
                <w:i/>
                <w:noProof/>
              </w:rPr>
              <w:t>Generate</w:t>
            </w:r>
            <w:r w:rsidR="009B4F9E" w:rsidRPr="00705CC0">
              <w:rPr>
                <w:rStyle w:val="Hyperlink"/>
                <w:noProof/>
              </w:rPr>
              <w:t xml:space="preserve"> Kromosom</w:t>
            </w:r>
            <w:r w:rsidR="009B4F9E">
              <w:rPr>
                <w:noProof/>
                <w:webHidden/>
              </w:rPr>
              <w:tab/>
            </w:r>
            <w:r w:rsidR="009B4F9E">
              <w:rPr>
                <w:noProof/>
                <w:webHidden/>
              </w:rPr>
              <w:fldChar w:fldCharType="begin"/>
            </w:r>
            <w:r w:rsidR="009B4F9E">
              <w:rPr>
                <w:noProof/>
                <w:webHidden/>
              </w:rPr>
              <w:instrText xml:space="preserve"> PAGEREF _Toc421875567 \h </w:instrText>
            </w:r>
            <w:r w:rsidR="009B4F9E">
              <w:rPr>
                <w:noProof/>
                <w:webHidden/>
              </w:rPr>
            </w:r>
            <w:r w:rsidR="009B4F9E">
              <w:rPr>
                <w:noProof/>
                <w:webHidden/>
              </w:rPr>
              <w:fldChar w:fldCharType="separate"/>
            </w:r>
            <w:r w:rsidR="009B4F9E">
              <w:rPr>
                <w:noProof/>
                <w:webHidden/>
              </w:rPr>
              <w:t>78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8" w:history="1">
            <w:r w:rsidR="009B4F9E" w:rsidRPr="00705CC0">
              <w:rPr>
                <w:rStyle w:val="Hyperlink"/>
                <w:noProof/>
                <w:snapToGrid w:val="0"/>
                <w:w w:val="0"/>
              </w:rPr>
              <w:t>3.5.2</w:t>
            </w:r>
            <w:r w:rsidR="009B4F9E">
              <w:rPr>
                <w:rFonts w:asciiTheme="minorHAnsi" w:eastAsiaTheme="minorEastAsia" w:hAnsiTheme="minorHAnsi" w:cstheme="minorBidi"/>
                <w:noProof/>
              </w:rPr>
              <w:tab/>
            </w:r>
            <w:r w:rsidR="009B4F9E" w:rsidRPr="00705CC0">
              <w:rPr>
                <w:rStyle w:val="Hyperlink"/>
                <w:noProof/>
              </w:rPr>
              <w:t xml:space="preserve">Fungsi Menghitung </w:t>
            </w:r>
            <w:r w:rsidR="009B4F9E" w:rsidRPr="00705CC0">
              <w:rPr>
                <w:rStyle w:val="Hyperlink"/>
                <w:i/>
                <w:noProof/>
              </w:rPr>
              <w:t>Fitness Value</w:t>
            </w:r>
            <w:r w:rsidR="009B4F9E">
              <w:rPr>
                <w:noProof/>
                <w:webHidden/>
              </w:rPr>
              <w:tab/>
            </w:r>
            <w:r w:rsidR="009B4F9E">
              <w:rPr>
                <w:noProof/>
                <w:webHidden/>
              </w:rPr>
              <w:fldChar w:fldCharType="begin"/>
            </w:r>
            <w:r w:rsidR="009B4F9E">
              <w:rPr>
                <w:noProof/>
                <w:webHidden/>
              </w:rPr>
              <w:instrText xml:space="preserve"> PAGEREF _Toc421875568 \h </w:instrText>
            </w:r>
            <w:r w:rsidR="009B4F9E">
              <w:rPr>
                <w:noProof/>
                <w:webHidden/>
              </w:rPr>
            </w:r>
            <w:r w:rsidR="009B4F9E">
              <w:rPr>
                <w:noProof/>
                <w:webHidden/>
              </w:rPr>
              <w:fldChar w:fldCharType="separate"/>
            </w:r>
            <w:r w:rsidR="009B4F9E">
              <w:rPr>
                <w:noProof/>
                <w:webHidden/>
              </w:rPr>
              <w:t>79</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69" w:history="1">
            <w:r w:rsidR="009B4F9E" w:rsidRPr="00705CC0">
              <w:rPr>
                <w:rStyle w:val="Hyperlink"/>
                <w:noProof/>
                <w:snapToGrid w:val="0"/>
                <w:w w:val="0"/>
              </w:rPr>
              <w:t>3.5.3</w:t>
            </w:r>
            <w:r w:rsidR="009B4F9E">
              <w:rPr>
                <w:rFonts w:asciiTheme="minorHAnsi" w:eastAsiaTheme="minorEastAsia" w:hAnsiTheme="minorHAnsi" w:cstheme="minorBidi"/>
                <w:noProof/>
              </w:rPr>
              <w:tab/>
            </w:r>
            <w:r w:rsidR="009B4F9E" w:rsidRPr="00705CC0">
              <w:rPr>
                <w:rStyle w:val="Hyperlink"/>
                <w:noProof/>
              </w:rPr>
              <w:t>Fungsi Seleksi</w:t>
            </w:r>
            <w:r w:rsidR="009B4F9E">
              <w:rPr>
                <w:noProof/>
                <w:webHidden/>
              </w:rPr>
              <w:tab/>
            </w:r>
            <w:r w:rsidR="009B4F9E">
              <w:rPr>
                <w:noProof/>
                <w:webHidden/>
              </w:rPr>
              <w:fldChar w:fldCharType="begin"/>
            </w:r>
            <w:r w:rsidR="009B4F9E">
              <w:rPr>
                <w:noProof/>
                <w:webHidden/>
              </w:rPr>
              <w:instrText xml:space="preserve"> PAGEREF _Toc421875569 \h </w:instrText>
            </w:r>
            <w:r w:rsidR="009B4F9E">
              <w:rPr>
                <w:noProof/>
                <w:webHidden/>
              </w:rPr>
            </w:r>
            <w:r w:rsidR="009B4F9E">
              <w:rPr>
                <w:noProof/>
                <w:webHidden/>
              </w:rPr>
              <w:fldChar w:fldCharType="separate"/>
            </w:r>
            <w:r w:rsidR="009B4F9E">
              <w:rPr>
                <w:noProof/>
                <w:webHidden/>
              </w:rPr>
              <w:t>81</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0" w:history="1">
            <w:r w:rsidR="009B4F9E" w:rsidRPr="00705CC0">
              <w:rPr>
                <w:rStyle w:val="Hyperlink"/>
                <w:noProof/>
                <w:snapToGrid w:val="0"/>
                <w:w w:val="0"/>
              </w:rPr>
              <w:t>3.5.4</w:t>
            </w:r>
            <w:r w:rsidR="009B4F9E">
              <w:rPr>
                <w:rFonts w:asciiTheme="minorHAnsi" w:eastAsiaTheme="minorEastAsia" w:hAnsiTheme="minorHAnsi" w:cstheme="minorBidi"/>
                <w:noProof/>
              </w:rPr>
              <w:tab/>
            </w:r>
            <w:r w:rsidR="009B4F9E" w:rsidRPr="00705CC0">
              <w:rPr>
                <w:rStyle w:val="Hyperlink"/>
                <w:noProof/>
              </w:rPr>
              <w:t xml:space="preserve">Fungsi </w:t>
            </w:r>
            <w:r w:rsidR="009B4F9E" w:rsidRPr="00705CC0">
              <w:rPr>
                <w:rStyle w:val="Hyperlink"/>
                <w:i/>
                <w:noProof/>
              </w:rPr>
              <w:t>Crossover</w:t>
            </w:r>
            <w:r w:rsidR="009B4F9E">
              <w:rPr>
                <w:noProof/>
                <w:webHidden/>
              </w:rPr>
              <w:tab/>
            </w:r>
            <w:r w:rsidR="009B4F9E">
              <w:rPr>
                <w:noProof/>
                <w:webHidden/>
              </w:rPr>
              <w:fldChar w:fldCharType="begin"/>
            </w:r>
            <w:r w:rsidR="009B4F9E">
              <w:rPr>
                <w:noProof/>
                <w:webHidden/>
              </w:rPr>
              <w:instrText xml:space="preserve"> PAGEREF _Toc421875570 \h </w:instrText>
            </w:r>
            <w:r w:rsidR="009B4F9E">
              <w:rPr>
                <w:noProof/>
                <w:webHidden/>
              </w:rPr>
            </w:r>
            <w:r w:rsidR="009B4F9E">
              <w:rPr>
                <w:noProof/>
                <w:webHidden/>
              </w:rPr>
              <w:fldChar w:fldCharType="separate"/>
            </w:r>
            <w:r w:rsidR="009B4F9E">
              <w:rPr>
                <w:noProof/>
                <w:webHidden/>
              </w:rPr>
              <w:t>82</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1" w:history="1">
            <w:r w:rsidR="009B4F9E" w:rsidRPr="00705CC0">
              <w:rPr>
                <w:rStyle w:val="Hyperlink"/>
                <w:noProof/>
                <w:snapToGrid w:val="0"/>
                <w:w w:val="0"/>
              </w:rPr>
              <w:t>3.5.5</w:t>
            </w:r>
            <w:r w:rsidR="009B4F9E">
              <w:rPr>
                <w:rFonts w:asciiTheme="minorHAnsi" w:eastAsiaTheme="minorEastAsia" w:hAnsiTheme="minorHAnsi" w:cstheme="minorBidi"/>
                <w:noProof/>
              </w:rPr>
              <w:tab/>
            </w:r>
            <w:r w:rsidR="009B4F9E" w:rsidRPr="00705CC0">
              <w:rPr>
                <w:rStyle w:val="Hyperlink"/>
                <w:noProof/>
              </w:rPr>
              <w:t>Fungsi Mutasi</w:t>
            </w:r>
            <w:r w:rsidR="009B4F9E">
              <w:rPr>
                <w:noProof/>
                <w:webHidden/>
              </w:rPr>
              <w:tab/>
            </w:r>
            <w:r w:rsidR="009B4F9E">
              <w:rPr>
                <w:noProof/>
                <w:webHidden/>
              </w:rPr>
              <w:fldChar w:fldCharType="begin"/>
            </w:r>
            <w:r w:rsidR="009B4F9E">
              <w:rPr>
                <w:noProof/>
                <w:webHidden/>
              </w:rPr>
              <w:instrText xml:space="preserve"> PAGEREF _Toc421875571 \h </w:instrText>
            </w:r>
            <w:r w:rsidR="009B4F9E">
              <w:rPr>
                <w:noProof/>
                <w:webHidden/>
              </w:rPr>
            </w:r>
            <w:r w:rsidR="009B4F9E">
              <w:rPr>
                <w:noProof/>
                <w:webHidden/>
              </w:rPr>
              <w:fldChar w:fldCharType="separate"/>
            </w:r>
            <w:r w:rsidR="009B4F9E">
              <w:rPr>
                <w:noProof/>
                <w:webHidden/>
              </w:rPr>
              <w:t>82</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2" w:history="1">
            <w:r w:rsidR="009B4F9E" w:rsidRPr="00705CC0">
              <w:rPr>
                <w:rStyle w:val="Hyperlink"/>
                <w:noProof/>
                <w:snapToGrid w:val="0"/>
                <w:w w:val="0"/>
                <w:lang w:val="id-ID"/>
              </w:rPr>
              <w:t>3.5.6</w:t>
            </w:r>
            <w:r w:rsidR="009B4F9E">
              <w:rPr>
                <w:rFonts w:asciiTheme="minorHAnsi" w:eastAsiaTheme="minorEastAsia" w:hAnsiTheme="minorHAnsi" w:cstheme="minorBidi"/>
                <w:noProof/>
              </w:rPr>
              <w:tab/>
            </w:r>
            <w:r w:rsidR="009B4F9E" w:rsidRPr="00705CC0">
              <w:rPr>
                <w:rStyle w:val="Hyperlink"/>
                <w:noProof/>
                <w:lang w:val="id-ID"/>
              </w:rPr>
              <w:t>Program Utama (</w:t>
            </w:r>
            <w:r w:rsidR="009B4F9E" w:rsidRPr="00705CC0">
              <w:rPr>
                <w:rStyle w:val="Hyperlink"/>
                <w:i/>
                <w:noProof/>
                <w:lang w:val="id-ID"/>
              </w:rPr>
              <w:t>main</w:t>
            </w:r>
            <w:r w:rsidR="009B4F9E" w:rsidRPr="00705CC0">
              <w:rPr>
                <w:rStyle w:val="Hyperlink"/>
                <w:noProof/>
                <w:lang w:val="id-ID"/>
              </w:rPr>
              <w:t>)</w:t>
            </w:r>
            <w:r w:rsidR="009B4F9E">
              <w:rPr>
                <w:noProof/>
                <w:webHidden/>
              </w:rPr>
              <w:tab/>
            </w:r>
            <w:r w:rsidR="009B4F9E">
              <w:rPr>
                <w:noProof/>
                <w:webHidden/>
              </w:rPr>
              <w:fldChar w:fldCharType="begin"/>
            </w:r>
            <w:r w:rsidR="009B4F9E">
              <w:rPr>
                <w:noProof/>
                <w:webHidden/>
              </w:rPr>
              <w:instrText xml:space="preserve"> PAGEREF _Toc421875572 \h </w:instrText>
            </w:r>
            <w:r w:rsidR="009B4F9E">
              <w:rPr>
                <w:noProof/>
                <w:webHidden/>
              </w:rPr>
            </w:r>
            <w:r w:rsidR="009B4F9E">
              <w:rPr>
                <w:noProof/>
                <w:webHidden/>
              </w:rPr>
              <w:fldChar w:fldCharType="separate"/>
            </w:r>
            <w:r w:rsidR="009B4F9E">
              <w:rPr>
                <w:noProof/>
                <w:webHidden/>
              </w:rPr>
              <w:t>83</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73" w:history="1">
            <w:r w:rsidR="009B4F9E" w:rsidRPr="00705CC0">
              <w:rPr>
                <w:rStyle w:val="Hyperlink"/>
                <w:noProof/>
                <w:lang w:val="id-ID"/>
              </w:rPr>
              <w:t xml:space="preserve">BAB 4 BAB </w:t>
            </w:r>
            <w:r w:rsidR="009B4F9E" w:rsidRPr="00705CC0">
              <w:rPr>
                <w:rStyle w:val="Hyperlink"/>
                <w:noProof/>
              </w:rPr>
              <w:t>I</w:t>
            </w:r>
            <w:r w:rsidR="009B4F9E" w:rsidRPr="00705CC0">
              <w:rPr>
                <w:rStyle w:val="Hyperlink"/>
                <w:noProof/>
                <w:lang w:val="id-ID"/>
              </w:rPr>
              <w:t>VZZZZZ IMPLEMENTASI</w:t>
            </w:r>
            <w:r w:rsidR="009B4F9E">
              <w:rPr>
                <w:noProof/>
                <w:webHidden/>
              </w:rPr>
              <w:tab/>
            </w:r>
            <w:r w:rsidR="009B4F9E">
              <w:rPr>
                <w:noProof/>
                <w:webHidden/>
              </w:rPr>
              <w:fldChar w:fldCharType="begin"/>
            </w:r>
            <w:r w:rsidR="009B4F9E">
              <w:rPr>
                <w:noProof/>
                <w:webHidden/>
              </w:rPr>
              <w:instrText xml:space="preserve"> PAGEREF _Toc421875573 \h </w:instrText>
            </w:r>
            <w:r w:rsidR="009B4F9E">
              <w:rPr>
                <w:noProof/>
                <w:webHidden/>
              </w:rPr>
            </w:r>
            <w:r w:rsidR="009B4F9E">
              <w:rPr>
                <w:noProof/>
                <w:webHidden/>
              </w:rPr>
              <w:fldChar w:fldCharType="separate"/>
            </w:r>
            <w:r w:rsidR="009B4F9E">
              <w:rPr>
                <w:noProof/>
                <w:webHidden/>
              </w:rPr>
              <w:t>85</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74" w:history="1">
            <w:r w:rsidR="009B4F9E" w:rsidRPr="00705CC0">
              <w:rPr>
                <w:rStyle w:val="Hyperlink"/>
                <w:noProof/>
                <w:snapToGrid w:val="0"/>
                <w:w w:val="0"/>
                <w:lang w:val="id-ID"/>
              </w:rPr>
              <w:t>4.1</w:t>
            </w:r>
            <w:r w:rsidR="009B4F9E">
              <w:rPr>
                <w:rFonts w:asciiTheme="minorHAnsi" w:eastAsiaTheme="minorEastAsia" w:hAnsiTheme="minorHAnsi" w:cstheme="minorBidi"/>
                <w:noProof/>
                <w:lang w:eastAsia="en-US"/>
              </w:rPr>
              <w:tab/>
            </w:r>
            <w:r w:rsidR="009B4F9E" w:rsidRPr="00705CC0">
              <w:rPr>
                <w:rStyle w:val="Hyperlink"/>
                <w:noProof/>
                <w:lang w:val="id-ID"/>
              </w:rPr>
              <w:t>Lingkungan Implementasi</w:t>
            </w:r>
            <w:r w:rsidR="009B4F9E">
              <w:rPr>
                <w:noProof/>
                <w:webHidden/>
              </w:rPr>
              <w:tab/>
            </w:r>
            <w:r w:rsidR="009B4F9E">
              <w:rPr>
                <w:noProof/>
                <w:webHidden/>
              </w:rPr>
              <w:fldChar w:fldCharType="begin"/>
            </w:r>
            <w:r w:rsidR="009B4F9E">
              <w:rPr>
                <w:noProof/>
                <w:webHidden/>
              </w:rPr>
              <w:instrText xml:space="preserve"> PAGEREF _Toc421875574 \h </w:instrText>
            </w:r>
            <w:r w:rsidR="009B4F9E">
              <w:rPr>
                <w:noProof/>
                <w:webHidden/>
              </w:rPr>
            </w:r>
            <w:r w:rsidR="009B4F9E">
              <w:rPr>
                <w:noProof/>
                <w:webHidden/>
              </w:rPr>
              <w:fldChar w:fldCharType="separate"/>
            </w:r>
            <w:r w:rsidR="009B4F9E">
              <w:rPr>
                <w:noProof/>
                <w:webHidden/>
              </w:rPr>
              <w:t>85</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75" w:history="1">
            <w:r w:rsidR="009B4F9E" w:rsidRPr="00705CC0">
              <w:rPr>
                <w:rStyle w:val="Hyperlink"/>
                <w:noProof/>
                <w:snapToGrid w:val="0"/>
                <w:w w:val="0"/>
                <w:lang w:val="id-ID"/>
              </w:rPr>
              <w:t>4.2</w:t>
            </w:r>
            <w:r w:rsidR="009B4F9E">
              <w:rPr>
                <w:rFonts w:asciiTheme="minorHAnsi" w:eastAsiaTheme="minorEastAsia" w:hAnsiTheme="minorHAnsi" w:cstheme="minorBidi"/>
                <w:noProof/>
                <w:lang w:eastAsia="en-US"/>
              </w:rPr>
              <w:tab/>
            </w:r>
            <w:r w:rsidR="009B4F9E" w:rsidRPr="00705CC0">
              <w:rPr>
                <w:rStyle w:val="Hyperlink"/>
                <w:noProof/>
                <w:lang w:val="id-ID"/>
              </w:rPr>
              <w:t>Implementasi</w:t>
            </w:r>
            <w:r w:rsidR="009B4F9E">
              <w:rPr>
                <w:noProof/>
                <w:webHidden/>
              </w:rPr>
              <w:tab/>
            </w:r>
            <w:r w:rsidR="009B4F9E">
              <w:rPr>
                <w:noProof/>
                <w:webHidden/>
              </w:rPr>
              <w:fldChar w:fldCharType="begin"/>
            </w:r>
            <w:r w:rsidR="009B4F9E">
              <w:rPr>
                <w:noProof/>
                <w:webHidden/>
              </w:rPr>
              <w:instrText xml:space="preserve"> PAGEREF _Toc421875575 \h </w:instrText>
            </w:r>
            <w:r w:rsidR="009B4F9E">
              <w:rPr>
                <w:noProof/>
                <w:webHidden/>
              </w:rPr>
            </w:r>
            <w:r w:rsidR="009B4F9E">
              <w:rPr>
                <w:noProof/>
                <w:webHidden/>
              </w:rPr>
              <w:fldChar w:fldCharType="separate"/>
            </w:r>
            <w:r w:rsidR="009B4F9E">
              <w:rPr>
                <w:noProof/>
                <w:webHidden/>
              </w:rPr>
              <w:t>85</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6" w:history="1">
            <w:r w:rsidR="009B4F9E" w:rsidRPr="00705CC0">
              <w:rPr>
                <w:rStyle w:val="Hyperlink"/>
                <w:noProof/>
                <w:snapToGrid w:val="0"/>
                <w:w w:val="0"/>
              </w:rPr>
              <w:t>4.2.1</w:t>
            </w:r>
            <w:r w:rsidR="009B4F9E">
              <w:rPr>
                <w:rFonts w:asciiTheme="minorHAnsi" w:eastAsiaTheme="minorEastAsia" w:hAnsiTheme="minorHAnsi" w:cstheme="minorBidi"/>
                <w:noProof/>
              </w:rPr>
              <w:tab/>
            </w:r>
            <w:r w:rsidR="009B4F9E" w:rsidRPr="00705CC0">
              <w:rPr>
                <w:rStyle w:val="Hyperlink"/>
                <w:noProof/>
              </w:rPr>
              <w:t>Parameter yang Digunakan</w:t>
            </w:r>
            <w:r w:rsidR="009B4F9E">
              <w:rPr>
                <w:noProof/>
                <w:webHidden/>
              </w:rPr>
              <w:tab/>
            </w:r>
            <w:r w:rsidR="009B4F9E">
              <w:rPr>
                <w:noProof/>
                <w:webHidden/>
              </w:rPr>
              <w:fldChar w:fldCharType="begin"/>
            </w:r>
            <w:r w:rsidR="009B4F9E">
              <w:rPr>
                <w:noProof/>
                <w:webHidden/>
              </w:rPr>
              <w:instrText xml:space="preserve"> PAGEREF _Toc421875576 \h </w:instrText>
            </w:r>
            <w:r w:rsidR="009B4F9E">
              <w:rPr>
                <w:noProof/>
                <w:webHidden/>
              </w:rPr>
            </w:r>
            <w:r w:rsidR="009B4F9E">
              <w:rPr>
                <w:noProof/>
                <w:webHidden/>
              </w:rPr>
              <w:fldChar w:fldCharType="separate"/>
            </w:r>
            <w:r w:rsidR="009B4F9E">
              <w:rPr>
                <w:noProof/>
                <w:webHidden/>
              </w:rPr>
              <w:t>85</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7" w:history="1">
            <w:r w:rsidR="009B4F9E" w:rsidRPr="00705CC0">
              <w:rPr>
                <w:rStyle w:val="Hyperlink"/>
                <w:noProof/>
                <w:snapToGrid w:val="0"/>
                <w:w w:val="0"/>
                <w:lang w:val="id-ID"/>
              </w:rPr>
              <w:t>4.2.2</w:t>
            </w:r>
            <w:r w:rsidR="009B4F9E">
              <w:rPr>
                <w:rFonts w:asciiTheme="minorHAnsi" w:eastAsiaTheme="minorEastAsia" w:hAnsiTheme="minorHAnsi" w:cstheme="minorBidi"/>
                <w:noProof/>
              </w:rPr>
              <w:tab/>
            </w:r>
            <w:r w:rsidR="009B4F9E" w:rsidRPr="00705CC0">
              <w:rPr>
                <w:rStyle w:val="Hyperlink"/>
                <w:noProof/>
                <w:lang w:val="id-ID"/>
              </w:rPr>
              <w:t xml:space="preserve">Implementasi Fungsi </w:t>
            </w:r>
            <w:r w:rsidR="009B4F9E" w:rsidRPr="00705CC0">
              <w:rPr>
                <w:rStyle w:val="Hyperlink"/>
                <w:noProof/>
              </w:rPr>
              <w:t>readFile()</w:t>
            </w:r>
            <w:r w:rsidR="009B4F9E">
              <w:rPr>
                <w:noProof/>
                <w:webHidden/>
              </w:rPr>
              <w:tab/>
            </w:r>
            <w:r w:rsidR="009B4F9E">
              <w:rPr>
                <w:noProof/>
                <w:webHidden/>
              </w:rPr>
              <w:fldChar w:fldCharType="begin"/>
            </w:r>
            <w:r w:rsidR="009B4F9E">
              <w:rPr>
                <w:noProof/>
                <w:webHidden/>
              </w:rPr>
              <w:instrText xml:space="preserve"> PAGEREF _Toc421875577 \h </w:instrText>
            </w:r>
            <w:r w:rsidR="009B4F9E">
              <w:rPr>
                <w:noProof/>
                <w:webHidden/>
              </w:rPr>
            </w:r>
            <w:r w:rsidR="009B4F9E">
              <w:rPr>
                <w:noProof/>
                <w:webHidden/>
              </w:rPr>
              <w:fldChar w:fldCharType="separate"/>
            </w:r>
            <w:r w:rsidR="009B4F9E">
              <w:rPr>
                <w:noProof/>
                <w:webHidden/>
              </w:rPr>
              <w:t>86</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8" w:history="1">
            <w:r w:rsidR="009B4F9E" w:rsidRPr="00705CC0">
              <w:rPr>
                <w:rStyle w:val="Hyperlink"/>
                <w:noProof/>
                <w:snapToGrid w:val="0"/>
                <w:w w:val="0"/>
                <w:lang w:val="id-ID"/>
              </w:rPr>
              <w:t>4.2.3</w:t>
            </w:r>
            <w:r w:rsidR="009B4F9E">
              <w:rPr>
                <w:rFonts w:asciiTheme="minorHAnsi" w:eastAsiaTheme="minorEastAsia" w:hAnsiTheme="minorHAnsi" w:cstheme="minorBidi"/>
                <w:noProof/>
              </w:rPr>
              <w:tab/>
            </w:r>
            <w:r w:rsidR="009B4F9E" w:rsidRPr="00705CC0">
              <w:rPr>
                <w:rStyle w:val="Hyperlink"/>
                <w:noProof/>
                <w:lang w:val="id-ID"/>
              </w:rPr>
              <w:t xml:space="preserve">Implementasi Fungsi </w:t>
            </w:r>
            <w:r w:rsidR="009B4F9E" w:rsidRPr="00705CC0">
              <w:rPr>
                <w:rStyle w:val="Hyperlink"/>
                <w:noProof/>
              </w:rPr>
              <w:t>generateKromosom()</w:t>
            </w:r>
            <w:r w:rsidR="009B4F9E">
              <w:rPr>
                <w:noProof/>
                <w:webHidden/>
              </w:rPr>
              <w:tab/>
            </w:r>
            <w:r w:rsidR="009B4F9E">
              <w:rPr>
                <w:noProof/>
                <w:webHidden/>
              </w:rPr>
              <w:fldChar w:fldCharType="begin"/>
            </w:r>
            <w:r w:rsidR="009B4F9E">
              <w:rPr>
                <w:noProof/>
                <w:webHidden/>
              </w:rPr>
              <w:instrText xml:space="preserve"> PAGEREF _Toc421875578 \h </w:instrText>
            </w:r>
            <w:r w:rsidR="009B4F9E">
              <w:rPr>
                <w:noProof/>
                <w:webHidden/>
              </w:rPr>
            </w:r>
            <w:r w:rsidR="009B4F9E">
              <w:rPr>
                <w:noProof/>
                <w:webHidden/>
              </w:rPr>
              <w:fldChar w:fldCharType="separate"/>
            </w:r>
            <w:r w:rsidR="009B4F9E">
              <w:rPr>
                <w:noProof/>
                <w:webHidden/>
              </w:rPr>
              <w:t>87</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79" w:history="1">
            <w:r w:rsidR="009B4F9E" w:rsidRPr="00705CC0">
              <w:rPr>
                <w:rStyle w:val="Hyperlink"/>
                <w:noProof/>
                <w:snapToGrid w:val="0"/>
                <w:w w:val="0"/>
                <w:lang w:val="id-ID"/>
              </w:rPr>
              <w:t>4.2.4</w:t>
            </w:r>
            <w:r w:rsidR="009B4F9E">
              <w:rPr>
                <w:rFonts w:asciiTheme="minorHAnsi" w:eastAsiaTheme="minorEastAsia" w:hAnsiTheme="minorHAnsi" w:cstheme="minorBidi"/>
                <w:noProof/>
              </w:rPr>
              <w:tab/>
            </w:r>
            <w:r w:rsidR="009B4F9E" w:rsidRPr="00705CC0">
              <w:rPr>
                <w:rStyle w:val="Hyperlink"/>
                <w:noProof/>
                <w:lang w:val="id-ID"/>
              </w:rPr>
              <w:t xml:space="preserve">Implementasi Fungsi </w:t>
            </w:r>
            <w:r w:rsidR="009B4F9E" w:rsidRPr="00705CC0">
              <w:rPr>
                <w:rStyle w:val="Hyperlink"/>
                <w:noProof/>
              </w:rPr>
              <w:t>processCrossValidation()</w:t>
            </w:r>
            <w:r w:rsidR="009B4F9E">
              <w:rPr>
                <w:noProof/>
                <w:webHidden/>
              </w:rPr>
              <w:tab/>
            </w:r>
            <w:r w:rsidR="009B4F9E">
              <w:rPr>
                <w:noProof/>
                <w:webHidden/>
              </w:rPr>
              <w:fldChar w:fldCharType="begin"/>
            </w:r>
            <w:r w:rsidR="009B4F9E">
              <w:rPr>
                <w:noProof/>
                <w:webHidden/>
              </w:rPr>
              <w:instrText xml:space="preserve"> PAGEREF _Toc421875579 \h </w:instrText>
            </w:r>
            <w:r w:rsidR="009B4F9E">
              <w:rPr>
                <w:noProof/>
                <w:webHidden/>
              </w:rPr>
            </w:r>
            <w:r w:rsidR="009B4F9E">
              <w:rPr>
                <w:noProof/>
                <w:webHidden/>
              </w:rPr>
              <w:fldChar w:fldCharType="separate"/>
            </w:r>
            <w:r w:rsidR="009B4F9E">
              <w:rPr>
                <w:noProof/>
                <w:webHidden/>
              </w:rPr>
              <w:t>88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0" w:history="1">
            <w:r w:rsidR="009B4F9E" w:rsidRPr="00705CC0">
              <w:rPr>
                <w:rStyle w:val="Hyperlink"/>
                <w:noProof/>
                <w:snapToGrid w:val="0"/>
                <w:w w:val="0"/>
              </w:rPr>
              <w:t>4.2.5</w:t>
            </w:r>
            <w:r w:rsidR="009B4F9E">
              <w:rPr>
                <w:rFonts w:asciiTheme="minorHAnsi" w:eastAsiaTheme="minorEastAsia" w:hAnsiTheme="minorHAnsi" w:cstheme="minorBidi"/>
                <w:noProof/>
              </w:rPr>
              <w:tab/>
            </w:r>
            <w:r w:rsidR="009B4F9E" w:rsidRPr="00705CC0">
              <w:rPr>
                <w:rStyle w:val="Hyperlink"/>
                <w:noProof/>
              </w:rPr>
              <w:t>Implementasi Fungsi calculateFitFunc()</w:t>
            </w:r>
            <w:r w:rsidR="009B4F9E">
              <w:rPr>
                <w:noProof/>
                <w:webHidden/>
              </w:rPr>
              <w:tab/>
            </w:r>
            <w:r w:rsidR="009B4F9E">
              <w:rPr>
                <w:noProof/>
                <w:webHidden/>
              </w:rPr>
              <w:fldChar w:fldCharType="begin"/>
            </w:r>
            <w:r w:rsidR="009B4F9E">
              <w:rPr>
                <w:noProof/>
                <w:webHidden/>
              </w:rPr>
              <w:instrText xml:space="preserve"> PAGEREF _Toc421875580 \h </w:instrText>
            </w:r>
            <w:r w:rsidR="009B4F9E">
              <w:rPr>
                <w:noProof/>
                <w:webHidden/>
              </w:rPr>
            </w:r>
            <w:r w:rsidR="009B4F9E">
              <w:rPr>
                <w:noProof/>
                <w:webHidden/>
              </w:rPr>
              <w:fldChar w:fldCharType="separate"/>
            </w:r>
            <w:r w:rsidR="009B4F9E">
              <w:rPr>
                <w:noProof/>
                <w:webHidden/>
              </w:rPr>
              <w:t>91</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1" w:history="1">
            <w:r w:rsidR="009B4F9E" w:rsidRPr="00705CC0">
              <w:rPr>
                <w:rStyle w:val="Hyperlink"/>
                <w:noProof/>
                <w:snapToGrid w:val="0"/>
                <w:w w:val="0"/>
              </w:rPr>
              <w:t>4.2.6</w:t>
            </w:r>
            <w:r w:rsidR="009B4F9E">
              <w:rPr>
                <w:rFonts w:asciiTheme="minorHAnsi" w:eastAsiaTheme="minorEastAsia" w:hAnsiTheme="minorHAnsi" w:cstheme="minorBidi"/>
                <w:noProof/>
              </w:rPr>
              <w:tab/>
            </w:r>
            <w:r w:rsidR="009B4F9E" w:rsidRPr="00705CC0">
              <w:rPr>
                <w:rStyle w:val="Hyperlink"/>
                <w:noProof/>
              </w:rPr>
              <w:t>Implementasi Fungsi doSelection()</w:t>
            </w:r>
            <w:r w:rsidR="009B4F9E">
              <w:rPr>
                <w:noProof/>
                <w:webHidden/>
              </w:rPr>
              <w:tab/>
            </w:r>
            <w:r w:rsidR="009B4F9E">
              <w:rPr>
                <w:noProof/>
                <w:webHidden/>
              </w:rPr>
              <w:fldChar w:fldCharType="begin"/>
            </w:r>
            <w:r w:rsidR="009B4F9E">
              <w:rPr>
                <w:noProof/>
                <w:webHidden/>
              </w:rPr>
              <w:instrText xml:space="preserve"> PAGEREF _Toc421875581 \h </w:instrText>
            </w:r>
            <w:r w:rsidR="009B4F9E">
              <w:rPr>
                <w:noProof/>
                <w:webHidden/>
              </w:rPr>
            </w:r>
            <w:r w:rsidR="009B4F9E">
              <w:rPr>
                <w:noProof/>
                <w:webHidden/>
              </w:rPr>
              <w:fldChar w:fldCharType="separate"/>
            </w:r>
            <w:r w:rsidR="009B4F9E">
              <w:rPr>
                <w:noProof/>
                <w:webHidden/>
              </w:rPr>
              <w:t>96</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2" w:history="1">
            <w:r w:rsidR="009B4F9E" w:rsidRPr="00705CC0">
              <w:rPr>
                <w:rStyle w:val="Hyperlink"/>
                <w:noProof/>
                <w:snapToGrid w:val="0"/>
                <w:w w:val="0"/>
              </w:rPr>
              <w:t>4.2.7</w:t>
            </w:r>
            <w:r w:rsidR="009B4F9E">
              <w:rPr>
                <w:rFonts w:asciiTheme="minorHAnsi" w:eastAsiaTheme="minorEastAsia" w:hAnsiTheme="minorHAnsi" w:cstheme="minorBidi"/>
                <w:noProof/>
              </w:rPr>
              <w:tab/>
            </w:r>
            <w:r w:rsidR="009B4F9E" w:rsidRPr="00705CC0">
              <w:rPr>
                <w:rStyle w:val="Hyperlink"/>
                <w:noProof/>
              </w:rPr>
              <w:t>Implementasi Fungsi doCrossOver()</w:t>
            </w:r>
            <w:r w:rsidR="009B4F9E">
              <w:rPr>
                <w:noProof/>
                <w:webHidden/>
              </w:rPr>
              <w:tab/>
            </w:r>
            <w:r w:rsidR="009B4F9E">
              <w:rPr>
                <w:noProof/>
                <w:webHidden/>
              </w:rPr>
              <w:fldChar w:fldCharType="begin"/>
            </w:r>
            <w:r w:rsidR="009B4F9E">
              <w:rPr>
                <w:noProof/>
                <w:webHidden/>
              </w:rPr>
              <w:instrText xml:space="preserve"> PAGEREF _Toc421875582 \h </w:instrText>
            </w:r>
            <w:r w:rsidR="009B4F9E">
              <w:rPr>
                <w:noProof/>
                <w:webHidden/>
              </w:rPr>
            </w:r>
            <w:r w:rsidR="009B4F9E">
              <w:rPr>
                <w:noProof/>
                <w:webHidden/>
              </w:rPr>
              <w:fldChar w:fldCharType="separate"/>
            </w:r>
            <w:r w:rsidR="009B4F9E">
              <w:rPr>
                <w:noProof/>
                <w:webHidden/>
              </w:rPr>
              <w:t>96</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3" w:history="1">
            <w:r w:rsidR="009B4F9E" w:rsidRPr="00705CC0">
              <w:rPr>
                <w:rStyle w:val="Hyperlink"/>
                <w:noProof/>
                <w:snapToGrid w:val="0"/>
                <w:w w:val="0"/>
              </w:rPr>
              <w:t>4.2.8</w:t>
            </w:r>
            <w:r w:rsidR="009B4F9E">
              <w:rPr>
                <w:rFonts w:asciiTheme="minorHAnsi" w:eastAsiaTheme="minorEastAsia" w:hAnsiTheme="minorHAnsi" w:cstheme="minorBidi"/>
                <w:noProof/>
              </w:rPr>
              <w:tab/>
            </w:r>
            <w:r w:rsidR="009B4F9E" w:rsidRPr="00705CC0">
              <w:rPr>
                <w:rStyle w:val="Hyperlink"/>
                <w:noProof/>
              </w:rPr>
              <w:t>Implementasi Fungsi doMutation()</w:t>
            </w:r>
            <w:r w:rsidR="009B4F9E">
              <w:rPr>
                <w:noProof/>
                <w:webHidden/>
              </w:rPr>
              <w:tab/>
            </w:r>
            <w:r w:rsidR="009B4F9E">
              <w:rPr>
                <w:noProof/>
                <w:webHidden/>
              </w:rPr>
              <w:fldChar w:fldCharType="begin"/>
            </w:r>
            <w:r w:rsidR="009B4F9E">
              <w:rPr>
                <w:noProof/>
                <w:webHidden/>
              </w:rPr>
              <w:instrText xml:space="preserve"> PAGEREF _Toc421875583 \h </w:instrText>
            </w:r>
            <w:r w:rsidR="009B4F9E">
              <w:rPr>
                <w:noProof/>
                <w:webHidden/>
              </w:rPr>
            </w:r>
            <w:r w:rsidR="009B4F9E">
              <w:rPr>
                <w:noProof/>
                <w:webHidden/>
              </w:rPr>
              <w:fldChar w:fldCharType="separate"/>
            </w:r>
            <w:r w:rsidR="009B4F9E">
              <w:rPr>
                <w:noProof/>
                <w:webHidden/>
              </w:rPr>
              <w:t>98</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4" w:history="1">
            <w:r w:rsidR="009B4F9E" w:rsidRPr="00705CC0">
              <w:rPr>
                <w:rStyle w:val="Hyperlink"/>
                <w:noProof/>
                <w:snapToGrid w:val="0"/>
                <w:w w:val="0"/>
              </w:rPr>
              <w:t>4.2.9</w:t>
            </w:r>
            <w:r w:rsidR="009B4F9E">
              <w:rPr>
                <w:rFonts w:asciiTheme="minorHAnsi" w:eastAsiaTheme="minorEastAsia" w:hAnsiTheme="minorHAnsi" w:cstheme="minorBidi"/>
                <w:noProof/>
              </w:rPr>
              <w:tab/>
            </w:r>
            <w:r w:rsidR="009B4F9E" w:rsidRPr="00705CC0">
              <w:rPr>
                <w:rStyle w:val="Hyperlink"/>
                <w:noProof/>
              </w:rPr>
              <w:t>Implementasi Fungsi doEvaluation()</w:t>
            </w:r>
            <w:r w:rsidR="009B4F9E">
              <w:rPr>
                <w:noProof/>
                <w:webHidden/>
              </w:rPr>
              <w:tab/>
            </w:r>
            <w:r w:rsidR="009B4F9E">
              <w:rPr>
                <w:noProof/>
                <w:webHidden/>
              </w:rPr>
              <w:fldChar w:fldCharType="begin"/>
            </w:r>
            <w:r w:rsidR="009B4F9E">
              <w:rPr>
                <w:noProof/>
                <w:webHidden/>
              </w:rPr>
              <w:instrText xml:space="preserve"> PAGEREF _Toc421875584 \h </w:instrText>
            </w:r>
            <w:r w:rsidR="009B4F9E">
              <w:rPr>
                <w:noProof/>
                <w:webHidden/>
              </w:rPr>
            </w:r>
            <w:r w:rsidR="009B4F9E">
              <w:rPr>
                <w:noProof/>
                <w:webHidden/>
              </w:rPr>
              <w:fldChar w:fldCharType="separate"/>
            </w:r>
            <w:r w:rsidR="009B4F9E">
              <w:rPr>
                <w:noProof/>
                <w:webHidden/>
              </w:rPr>
              <w:t>99</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85" w:history="1">
            <w:r w:rsidR="009B4F9E" w:rsidRPr="00705CC0">
              <w:rPr>
                <w:rStyle w:val="Hyperlink"/>
                <w:noProof/>
                <w:snapToGrid w:val="0"/>
                <w:w w:val="0"/>
                <w:lang w:val="id-ID"/>
              </w:rPr>
              <w:t>4.2.10</w:t>
            </w:r>
            <w:r w:rsidR="009B4F9E">
              <w:rPr>
                <w:rFonts w:asciiTheme="minorHAnsi" w:eastAsiaTheme="minorEastAsia" w:hAnsiTheme="minorHAnsi" w:cstheme="minorBidi"/>
                <w:noProof/>
              </w:rPr>
              <w:tab/>
            </w:r>
            <w:r w:rsidR="009B4F9E" w:rsidRPr="00705CC0">
              <w:rPr>
                <w:rStyle w:val="Hyperlink"/>
                <w:noProof/>
                <w:lang w:val="id-ID"/>
              </w:rPr>
              <w:t>Implementasi Program Utama</w:t>
            </w:r>
            <w:r w:rsidR="009B4F9E">
              <w:rPr>
                <w:noProof/>
                <w:webHidden/>
              </w:rPr>
              <w:tab/>
            </w:r>
            <w:r w:rsidR="009B4F9E">
              <w:rPr>
                <w:noProof/>
                <w:webHidden/>
              </w:rPr>
              <w:fldChar w:fldCharType="begin"/>
            </w:r>
            <w:r w:rsidR="009B4F9E">
              <w:rPr>
                <w:noProof/>
                <w:webHidden/>
              </w:rPr>
              <w:instrText xml:space="preserve"> PAGEREF _Toc421875585 \h </w:instrText>
            </w:r>
            <w:r w:rsidR="009B4F9E">
              <w:rPr>
                <w:noProof/>
                <w:webHidden/>
              </w:rPr>
            </w:r>
            <w:r w:rsidR="009B4F9E">
              <w:rPr>
                <w:noProof/>
                <w:webHidden/>
              </w:rPr>
              <w:fldChar w:fldCharType="separate"/>
            </w:r>
            <w:r w:rsidR="009B4F9E">
              <w:rPr>
                <w:noProof/>
                <w:webHidden/>
              </w:rPr>
              <w:t>99</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86" w:history="1">
            <w:r w:rsidR="009B4F9E" w:rsidRPr="00705CC0">
              <w:rPr>
                <w:rStyle w:val="Hyperlink"/>
                <w:noProof/>
                <w:lang w:val="id-ID"/>
              </w:rPr>
              <w:t xml:space="preserve">BAB V UJI COBA </w:t>
            </w:r>
            <w:r w:rsidR="009B4F9E" w:rsidRPr="00705CC0">
              <w:rPr>
                <w:rStyle w:val="Hyperlink"/>
                <w:noProof/>
              </w:rPr>
              <w:t>DAN</w:t>
            </w:r>
            <w:r w:rsidR="009B4F9E" w:rsidRPr="00705CC0">
              <w:rPr>
                <w:rStyle w:val="Hyperlink"/>
                <w:noProof/>
                <w:lang w:val="id-ID"/>
              </w:rPr>
              <w:t xml:space="preserve"> EVALUASI</w:t>
            </w:r>
            <w:r w:rsidR="009B4F9E">
              <w:rPr>
                <w:noProof/>
                <w:webHidden/>
              </w:rPr>
              <w:tab/>
            </w:r>
            <w:r w:rsidR="009B4F9E">
              <w:rPr>
                <w:noProof/>
                <w:webHidden/>
              </w:rPr>
              <w:fldChar w:fldCharType="begin"/>
            </w:r>
            <w:r w:rsidR="009B4F9E">
              <w:rPr>
                <w:noProof/>
                <w:webHidden/>
              </w:rPr>
              <w:instrText xml:space="preserve"> PAGEREF _Toc421875586 \h </w:instrText>
            </w:r>
            <w:r w:rsidR="009B4F9E">
              <w:rPr>
                <w:noProof/>
                <w:webHidden/>
              </w:rPr>
            </w:r>
            <w:r w:rsidR="009B4F9E">
              <w:rPr>
                <w:noProof/>
                <w:webHidden/>
              </w:rPr>
              <w:fldChar w:fldCharType="separate"/>
            </w:r>
            <w:r w:rsidR="009B4F9E">
              <w:rPr>
                <w:noProof/>
                <w:webHidden/>
              </w:rPr>
              <w:t>101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88" w:history="1">
            <w:r w:rsidR="009B4F9E" w:rsidRPr="00705CC0">
              <w:rPr>
                <w:rStyle w:val="Hyperlink"/>
                <w:noProof/>
                <w:snapToGrid w:val="0"/>
                <w:w w:val="0"/>
                <w:lang w:val="id-ID"/>
              </w:rPr>
              <w:t>5.1</w:t>
            </w:r>
            <w:r w:rsidR="009B4F9E">
              <w:rPr>
                <w:rFonts w:asciiTheme="minorHAnsi" w:eastAsiaTheme="minorEastAsia" w:hAnsiTheme="minorHAnsi" w:cstheme="minorBidi"/>
                <w:noProof/>
                <w:lang w:eastAsia="en-US"/>
              </w:rPr>
              <w:tab/>
            </w:r>
            <w:r w:rsidR="009B4F9E" w:rsidRPr="00705CC0">
              <w:rPr>
                <w:rStyle w:val="Hyperlink"/>
                <w:noProof/>
                <w:lang w:val="id-ID"/>
              </w:rPr>
              <w:t>Lingkungan Uji Coba</w:t>
            </w:r>
            <w:r w:rsidR="009B4F9E">
              <w:rPr>
                <w:noProof/>
                <w:webHidden/>
              </w:rPr>
              <w:tab/>
            </w:r>
            <w:r w:rsidR="009B4F9E">
              <w:rPr>
                <w:noProof/>
                <w:webHidden/>
              </w:rPr>
              <w:fldChar w:fldCharType="begin"/>
            </w:r>
            <w:r w:rsidR="009B4F9E">
              <w:rPr>
                <w:noProof/>
                <w:webHidden/>
              </w:rPr>
              <w:instrText xml:space="preserve"> PAGEREF _Toc421875588 \h </w:instrText>
            </w:r>
            <w:r w:rsidR="009B4F9E">
              <w:rPr>
                <w:noProof/>
                <w:webHidden/>
              </w:rPr>
            </w:r>
            <w:r w:rsidR="009B4F9E">
              <w:rPr>
                <w:noProof/>
                <w:webHidden/>
              </w:rPr>
              <w:fldChar w:fldCharType="separate"/>
            </w:r>
            <w:r w:rsidR="009B4F9E">
              <w:rPr>
                <w:noProof/>
                <w:webHidden/>
              </w:rPr>
              <w:t>101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89" w:history="1">
            <w:r w:rsidR="009B4F9E" w:rsidRPr="00705CC0">
              <w:rPr>
                <w:rStyle w:val="Hyperlink"/>
                <w:noProof/>
                <w:snapToGrid w:val="0"/>
                <w:w w:val="0"/>
              </w:rPr>
              <w:t>5.2</w:t>
            </w:r>
            <w:r w:rsidR="009B4F9E">
              <w:rPr>
                <w:rFonts w:asciiTheme="minorHAnsi" w:eastAsiaTheme="minorEastAsia" w:hAnsiTheme="minorHAnsi" w:cstheme="minorBidi"/>
                <w:noProof/>
                <w:lang w:eastAsia="en-US"/>
              </w:rPr>
              <w:tab/>
            </w:r>
            <w:r w:rsidR="009B4F9E" w:rsidRPr="00705CC0">
              <w:rPr>
                <w:rStyle w:val="Hyperlink"/>
                <w:noProof/>
                <w:lang w:val="id-ID"/>
              </w:rPr>
              <w:t xml:space="preserve">Data </w:t>
            </w:r>
            <w:r w:rsidR="009B4F9E" w:rsidRPr="00705CC0">
              <w:rPr>
                <w:rStyle w:val="Hyperlink"/>
                <w:i/>
                <w:noProof/>
              </w:rPr>
              <w:t xml:space="preserve">Training </w:t>
            </w:r>
            <w:r w:rsidR="009B4F9E" w:rsidRPr="00705CC0">
              <w:rPr>
                <w:rStyle w:val="Hyperlink"/>
                <w:noProof/>
              </w:rPr>
              <w:t xml:space="preserve">dan Data </w:t>
            </w:r>
            <w:r w:rsidR="009B4F9E" w:rsidRPr="00705CC0">
              <w:rPr>
                <w:rStyle w:val="Hyperlink"/>
                <w:i/>
                <w:noProof/>
              </w:rPr>
              <w:t>Testing</w:t>
            </w:r>
            <w:r w:rsidR="009B4F9E">
              <w:rPr>
                <w:noProof/>
                <w:webHidden/>
              </w:rPr>
              <w:tab/>
            </w:r>
            <w:r w:rsidR="009B4F9E">
              <w:rPr>
                <w:noProof/>
                <w:webHidden/>
              </w:rPr>
              <w:fldChar w:fldCharType="begin"/>
            </w:r>
            <w:r w:rsidR="009B4F9E">
              <w:rPr>
                <w:noProof/>
                <w:webHidden/>
              </w:rPr>
              <w:instrText xml:space="preserve"> PAGEREF _Toc421875589 \h </w:instrText>
            </w:r>
            <w:r w:rsidR="009B4F9E">
              <w:rPr>
                <w:noProof/>
                <w:webHidden/>
              </w:rPr>
            </w:r>
            <w:r w:rsidR="009B4F9E">
              <w:rPr>
                <w:noProof/>
                <w:webHidden/>
              </w:rPr>
              <w:fldChar w:fldCharType="separate"/>
            </w:r>
            <w:r w:rsidR="009B4F9E">
              <w:rPr>
                <w:noProof/>
                <w:webHidden/>
              </w:rPr>
              <w:t>101</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90" w:history="1">
            <w:r w:rsidR="009B4F9E" w:rsidRPr="00705CC0">
              <w:rPr>
                <w:rStyle w:val="Hyperlink"/>
                <w:noProof/>
                <w:snapToGrid w:val="0"/>
                <w:w w:val="0"/>
                <w:lang w:val="id-ID"/>
              </w:rPr>
              <w:t>5.3</w:t>
            </w:r>
            <w:r w:rsidR="009B4F9E">
              <w:rPr>
                <w:rFonts w:asciiTheme="minorHAnsi" w:eastAsiaTheme="minorEastAsia" w:hAnsiTheme="minorHAnsi" w:cstheme="minorBidi"/>
                <w:noProof/>
                <w:lang w:eastAsia="en-US"/>
              </w:rPr>
              <w:tab/>
            </w:r>
            <w:r w:rsidR="009B4F9E" w:rsidRPr="00705CC0">
              <w:rPr>
                <w:rStyle w:val="Hyperlink"/>
                <w:noProof/>
                <w:lang w:val="id-ID"/>
              </w:rPr>
              <w:t>Skenario dan Evaluasi Pengujian</w:t>
            </w:r>
            <w:r w:rsidR="009B4F9E">
              <w:rPr>
                <w:noProof/>
                <w:webHidden/>
              </w:rPr>
              <w:tab/>
            </w:r>
            <w:r w:rsidR="009B4F9E">
              <w:rPr>
                <w:noProof/>
                <w:webHidden/>
              </w:rPr>
              <w:fldChar w:fldCharType="begin"/>
            </w:r>
            <w:r w:rsidR="009B4F9E">
              <w:rPr>
                <w:noProof/>
                <w:webHidden/>
              </w:rPr>
              <w:instrText xml:space="preserve"> PAGEREF _Toc421875590 \h </w:instrText>
            </w:r>
            <w:r w:rsidR="009B4F9E">
              <w:rPr>
                <w:noProof/>
                <w:webHidden/>
              </w:rPr>
            </w:r>
            <w:r w:rsidR="009B4F9E">
              <w:rPr>
                <w:noProof/>
                <w:webHidden/>
              </w:rPr>
              <w:fldChar w:fldCharType="separate"/>
            </w:r>
            <w:r w:rsidR="009B4F9E">
              <w:rPr>
                <w:noProof/>
                <w:webHidden/>
              </w:rPr>
              <w:t>103</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91" w:history="1">
            <w:r w:rsidR="009B4F9E" w:rsidRPr="00705CC0">
              <w:rPr>
                <w:rStyle w:val="Hyperlink"/>
                <w:noProof/>
                <w:snapToGrid w:val="0"/>
                <w:w w:val="0"/>
                <w:lang w:val="id-ID"/>
              </w:rPr>
              <w:t>5.3.1</w:t>
            </w:r>
            <w:r w:rsidR="009B4F9E">
              <w:rPr>
                <w:rFonts w:asciiTheme="minorHAnsi" w:eastAsiaTheme="minorEastAsia" w:hAnsiTheme="minorHAnsi" w:cstheme="minorBidi"/>
                <w:noProof/>
              </w:rPr>
              <w:tab/>
            </w:r>
            <w:r w:rsidR="009B4F9E" w:rsidRPr="00705CC0">
              <w:rPr>
                <w:rStyle w:val="Hyperlink"/>
                <w:noProof/>
                <w:lang w:val="id-ID"/>
              </w:rPr>
              <w:t>Skenario Uji Coba 1</w:t>
            </w:r>
            <w:r w:rsidR="009B4F9E">
              <w:rPr>
                <w:noProof/>
                <w:webHidden/>
              </w:rPr>
              <w:tab/>
            </w:r>
            <w:r w:rsidR="009B4F9E">
              <w:rPr>
                <w:noProof/>
                <w:webHidden/>
              </w:rPr>
              <w:fldChar w:fldCharType="begin"/>
            </w:r>
            <w:r w:rsidR="009B4F9E">
              <w:rPr>
                <w:noProof/>
                <w:webHidden/>
              </w:rPr>
              <w:instrText xml:space="preserve"> PAGEREF _Toc421875591 \h </w:instrText>
            </w:r>
            <w:r w:rsidR="009B4F9E">
              <w:rPr>
                <w:noProof/>
                <w:webHidden/>
              </w:rPr>
            </w:r>
            <w:r w:rsidR="009B4F9E">
              <w:rPr>
                <w:noProof/>
                <w:webHidden/>
              </w:rPr>
              <w:fldChar w:fldCharType="separate"/>
            </w:r>
            <w:r w:rsidR="009B4F9E">
              <w:rPr>
                <w:noProof/>
                <w:webHidden/>
              </w:rPr>
              <w:t>103</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92" w:history="1">
            <w:r w:rsidR="009B4F9E" w:rsidRPr="00705CC0">
              <w:rPr>
                <w:rStyle w:val="Hyperlink"/>
                <w:noProof/>
                <w:snapToGrid w:val="0"/>
                <w:w w:val="0"/>
              </w:rPr>
              <w:t>5.3.2</w:t>
            </w:r>
            <w:r w:rsidR="009B4F9E">
              <w:rPr>
                <w:rFonts w:asciiTheme="minorHAnsi" w:eastAsiaTheme="minorEastAsia" w:hAnsiTheme="minorHAnsi" w:cstheme="minorBidi"/>
                <w:noProof/>
              </w:rPr>
              <w:tab/>
            </w:r>
            <w:r w:rsidR="009B4F9E" w:rsidRPr="00705CC0">
              <w:rPr>
                <w:rStyle w:val="Hyperlink"/>
                <w:noProof/>
              </w:rPr>
              <w:t>Skenario Uji Coba 2</w:t>
            </w:r>
            <w:r w:rsidR="009B4F9E">
              <w:rPr>
                <w:noProof/>
                <w:webHidden/>
              </w:rPr>
              <w:tab/>
            </w:r>
            <w:r w:rsidR="009B4F9E">
              <w:rPr>
                <w:noProof/>
                <w:webHidden/>
              </w:rPr>
              <w:fldChar w:fldCharType="begin"/>
            </w:r>
            <w:r w:rsidR="009B4F9E">
              <w:rPr>
                <w:noProof/>
                <w:webHidden/>
              </w:rPr>
              <w:instrText xml:space="preserve"> PAGEREF _Toc421875592 \h </w:instrText>
            </w:r>
            <w:r w:rsidR="009B4F9E">
              <w:rPr>
                <w:noProof/>
                <w:webHidden/>
              </w:rPr>
            </w:r>
            <w:r w:rsidR="009B4F9E">
              <w:rPr>
                <w:noProof/>
                <w:webHidden/>
              </w:rPr>
              <w:fldChar w:fldCharType="separate"/>
            </w:r>
            <w:r w:rsidR="009B4F9E">
              <w:rPr>
                <w:noProof/>
                <w:webHidden/>
              </w:rPr>
              <w:t>105</w:t>
            </w:r>
            <w:r w:rsidR="009B4F9E">
              <w:rPr>
                <w:noProof/>
                <w:webHidden/>
              </w:rPr>
              <w:fldChar w:fldCharType="end"/>
            </w:r>
          </w:hyperlink>
        </w:p>
        <w:p w:rsidR="009B4F9E" w:rsidRDefault="00D47A91">
          <w:pPr>
            <w:pStyle w:val="TOC3"/>
            <w:rPr>
              <w:rFonts w:asciiTheme="minorHAnsi" w:eastAsiaTheme="minorEastAsia" w:hAnsiTheme="minorHAnsi" w:cstheme="minorBidi"/>
              <w:noProof/>
            </w:rPr>
          </w:pPr>
          <w:hyperlink w:anchor="_Toc421875593" w:history="1">
            <w:r w:rsidR="009B4F9E" w:rsidRPr="00705CC0">
              <w:rPr>
                <w:rStyle w:val="Hyperlink"/>
                <w:noProof/>
                <w:snapToGrid w:val="0"/>
                <w:w w:val="0"/>
                <w:lang w:val="id-ID"/>
              </w:rPr>
              <w:t>5.3.3</w:t>
            </w:r>
            <w:r w:rsidR="009B4F9E">
              <w:rPr>
                <w:rFonts w:asciiTheme="minorHAnsi" w:eastAsiaTheme="minorEastAsia" w:hAnsiTheme="minorHAnsi" w:cstheme="minorBidi"/>
                <w:noProof/>
              </w:rPr>
              <w:tab/>
            </w:r>
            <w:r w:rsidR="009B4F9E" w:rsidRPr="00705CC0">
              <w:rPr>
                <w:rStyle w:val="Hyperlink"/>
                <w:noProof/>
                <w:lang w:val="id-ID"/>
              </w:rPr>
              <w:t xml:space="preserve">Skenario Uji Coba </w:t>
            </w:r>
            <w:r w:rsidR="009B4F9E" w:rsidRPr="00705CC0">
              <w:rPr>
                <w:rStyle w:val="Hyperlink"/>
                <w:noProof/>
              </w:rPr>
              <w:t>3</w:t>
            </w:r>
            <w:r w:rsidR="009B4F9E">
              <w:rPr>
                <w:noProof/>
                <w:webHidden/>
              </w:rPr>
              <w:tab/>
            </w:r>
            <w:r w:rsidR="009B4F9E">
              <w:rPr>
                <w:noProof/>
                <w:webHidden/>
              </w:rPr>
              <w:fldChar w:fldCharType="begin"/>
            </w:r>
            <w:r w:rsidR="009B4F9E">
              <w:rPr>
                <w:noProof/>
                <w:webHidden/>
              </w:rPr>
              <w:instrText xml:space="preserve"> PAGEREF _Toc421875593 \h </w:instrText>
            </w:r>
            <w:r w:rsidR="009B4F9E">
              <w:rPr>
                <w:noProof/>
                <w:webHidden/>
              </w:rPr>
            </w:r>
            <w:r w:rsidR="009B4F9E">
              <w:rPr>
                <w:noProof/>
                <w:webHidden/>
              </w:rPr>
              <w:fldChar w:fldCharType="separate"/>
            </w:r>
            <w:r w:rsidR="009B4F9E">
              <w:rPr>
                <w:noProof/>
                <w:webHidden/>
              </w:rPr>
              <w:t>106</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94" w:history="1">
            <w:r w:rsidR="009B4F9E" w:rsidRPr="00705CC0">
              <w:rPr>
                <w:rStyle w:val="Hyperlink"/>
                <w:noProof/>
                <w:snapToGrid w:val="0"/>
                <w:w w:val="0"/>
              </w:rPr>
              <w:t>5.4</w:t>
            </w:r>
            <w:r w:rsidR="009B4F9E">
              <w:rPr>
                <w:rFonts w:asciiTheme="minorHAnsi" w:eastAsiaTheme="minorEastAsia" w:hAnsiTheme="minorHAnsi" w:cstheme="minorBidi"/>
                <w:noProof/>
                <w:lang w:eastAsia="en-US"/>
              </w:rPr>
              <w:tab/>
            </w:r>
            <w:r w:rsidR="009B4F9E" w:rsidRPr="00705CC0">
              <w:rPr>
                <w:rStyle w:val="Hyperlink"/>
                <w:noProof/>
              </w:rPr>
              <w:t>Analisis Hasil Uji Coba</w:t>
            </w:r>
            <w:r w:rsidR="009B4F9E">
              <w:rPr>
                <w:noProof/>
                <w:webHidden/>
              </w:rPr>
              <w:tab/>
            </w:r>
            <w:r w:rsidR="009B4F9E">
              <w:rPr>
                <w:noProof/>
                <w:webHidden/>
              </w:rPr>
              <w:fldChar w:fldCharType="begin"/>
            </w:r>
            <w:r w:rsidR="009B4F9E">
              <w:rPr>
                <w:noProof/>
                <w:webHidden/>
              </w:rPr>
              <w:instrText xml:space="preserve"> PAGEREF _Toc421875594 \h </w:instrText>
            </w:r>
            <w:r w:rsidR="009B4F9E">
              <w:rPr>
                <w:noProof/>
                <w:webHidden/>
              </w:rPr>
            </w:r>
            <w:r w:rsidR="009B4F9E">
              <w:rPr>
                <w:noProof/>
                <w:webHidden/>
              </w:rPr>
              <w:fldChar w:fldCharType="separate"/>
            </w:r>
            <w:r w:rsidR="009B4F9E">
              <w:rPr>
                <w:noProof/>
                <w:webHidden/>
              </w:rPr>
              <w:t>108</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95" w:history="1">
            <w:r w:rsidR="009B4F9E" w:rsidRPr="00705CC0">
              <w:rPr>
                <w:rStyle w:val="Hyperlink"/>
                <w:noProof/>
                <w:lang w:val="id-ID"/>
              </w:rPr>
              <w:t xml:space="preserve">BAB 6 BAB VIZZZZZ KESIMPULAN </w:t>
            </w:r>
            <w:r w:rsidR="009B4F9E" w:rsidRPr="00705CC0">
              <w:rPr>
                <w:rStyle w:val="Hyperlink"/>
                <w:noProof/>
              </w:rPr>
              <w:t>DAN</w:t>
            </w:r>
            <w:r w:rsidR="009B4F9E" w:rsidRPr="00705CC0">
              <w:rPr>
                <w:rStyle w:val="Hyperlink"/>
                <w:noProof/>
                <w:lang w:val="id-ID"/>
              </w:rPr>
              <w:t xml:space="preserve"> SARAN</w:t>
            </w:r>
            <w:r w:rsidR="009B4F9E">
              <w:rPr>
                <w:noProof/>
                <w:webHidden/>
              </w:rPr>
              <w:tab/>
            </w:r>
            <w:r w:rsidR="009B4F9E">
              <w:rPr>
                <w:noProof/>
                <w:webHidden/>
              </w:rPr>
              <w:fldChar w:fldCharType="begin"/>
            </w:r>
            <w:r w:rsidR="009B4F9E">
              <w:rPr>
                <w:noProof/>
                <w:webHidden/>
              </w:rPr>
              <w:instrText xml:space="preserve"> PAGEREF _Toc421875595 \h </w:instrText>
            </w:r>
            <w:r w:rsidR="009B4F9E">
              <w:rPr>
                <w:noProof/>
                <w:webHidden/>
              </w:rPr>
            </w:r>
            <w:r w:rsidR="009B4F9E">
              <w:rPr>
                <w:noProof/>
                <w:webHidden/>
              </w:rPr>
              <w:fldChar w:fldCharType="separate"/>
            </w:r>
            <w:r w:rsidR="009B4F9E">
              <w:rPr>
                <w:noProof/>
                <w:webHidden/>
              </w:rPr>
              <w:t>110</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96" w:history="1">
            <w:r w:rsidR="009B4F9E" w:rsidRPr="00705CC0">
              <w:rPr>
                <w:rStyle w:val="Hyperlink"/>
                <w:noProof/>
                <w:snapToGrid w:val="0"/>
                <w:w w:val="0"/>
                <w:lang w:val="id-ID"/>
              </w:rPr>
              <w:t>6.1</w:t>
            </w:r>
            <w:r w:rsidR="009B4F9E">
              <w:rPr>
                <w:rFonts w:asciiTheme="minorHAnsi" w:eastAsiaTheme="minorEastAsia" w:hAnsiTheme="minorHAnsi" w:cstheme="minorBidi"/>
                <w:noProof/>
                <w:lang w:eastAsia="en-US"/>
              </w:rPr>
              <w:tab/>
            </w:r>
            <w:r w:rsidR="009B4F9E" w:rsidRPr="00705CC0">
              <w:rPr>
                <w:rStyle w:val="Hyperlink"/>
                <w:noProof/>
                <w:lang w:val="id-ID"/>
              </w:rPr>
              <w:t>Kesimpulan</w:t>
            </w:r>
            <w:r w:rsidR="009B4F9E">
              <w:rPr>
                <w:noProof/>
                <w:webHidden/>
              </w:rPr>
              <w:tab/>
            </w:r>
            <w:r w:rsidR="009B4F9E">
              <w:rPr>
                <w:noProof/>
                <w:webHidden/>
              </w:rPr>
              <w:fldChar w:fldCharType="begin"/>
            </w:r>
            <w:r w:rsidR="009B4F9E">
              <w:rPr>
                <w:noProof/>
                <w:webHidden/>
              </w:rPr>
              <w:instrText xml:space="preserve"> PAGEREF _Toc421875596 \h </w:instrText>
            </w:r>
            <w:r w:rsidR="009B4F9E">
              <w:rPr>
                <w:noProof/>
                <w:webHidden/>
              </w:rPr>
            </w:r>
            <w:r w:rsidR="009B4F9E">
              <w:rPr>
                <w:noProof/>
                <w:webHidden/>
              </w:rPr>
              <w:fldChar w:fldCharType="separate"/>
            </w:r>
            <w:r w:rsidR="009B4F9E">
              <w:rPr>
                <w:noProof/>
                <w:webHidden/>
              </w:rPr>
              <w:t>110</w:t>
            </w:r>
            <w:r w:rsidR="009B4F9E">
              <w:rPr>
                <w:noProof/>
                <w:webHidden/>
              </w:rPr>
              <w:fldChar w:fldCharType="end"/>
            </w:r>
          </w:hyperlink>
        </w:p>
        <w:p w:rsidR="009B4F9E" w:rsidRDefault="00D47A91">
          <w:pPr>
            <w:pStyle w:val="TOC2"/>
            <w:rPr>
              <w:rFonts w:asciiTheme="minorHAnsi" w:eastAsiaTheme="minorEastAsia" w:hAnsiTheme="minorHAnsi" w:cstheme="minorBidi"/>
              <w:noProof/>
              <w:lang w:eastAsia="en-US"/>
            </w:rPr>
          </w:pPr>
          <w:hyperlink w:anchor="_Toc421875597" w:history="1">
            <w:r w:rsidR="009B4F9E" w:rsidRPr="00705CC0">
              <w:rPr>
                <w:rStyle w:val="Hyperlink"/>
                <w:noProof/>
                <w:snapToGrid w:val="0"/>
                <w:w w:val="0"/>
                <w:lang w:val="id-ID"/>
              </w:rPr>
              <w:t>6.2</w:t>
            </w:r>
            <w:r w:rsidR="009B4F9E">
              <w:rPr>
                <w:rFonts w:asciiTheme="minorHAnsi" w:eastAsiaTheme="minorEastAsia" w:hAnsiTheme="minorHAnsi" w:cstheme="minorBidi"/>
                <w:noProof/>
                <w:lang w:eastAsia="en-US"/>
              </w:rPr>
              <w:tab/>
            </w:r>
            <w:r w:rsidR="009B4F9E" w:rsidRPr="00705CC0">
              <w:rPr>
                <w:rStyle w:val="Hyperlink"/>
                <w:noProof/>
                <w:lang w:val="id-ID"/>
              </w:rPr>
              <w:t>Saran</w:t>
            </w:r>
            <w:r w:rsidR="009B4F9E">
              <w:rPr>
                <w:noProof/>
                <w:webHidden/>
              </w:rPr>
              <w:tab/>
            </w:r>
            <w:r w:rsidR="009B4F9E">
              <w:rPr>
                <w:noProof/>
                <w:webHidden/>
              </w:rPr>
              <w:fldChar w:fldCharType="begin"/>
            </w:r>
            <w:r w:rsidR="009B4F9E">
              <w:rPr>
                <w:noProof/>
                <w:webHidden/>
              </w:rPr>
              <w:instrText xml:space="preserve"> PAGEREF _Toc421875597 \h </w:instrText>
            </w:r>
            <w:r w:rsidR="009B4F9E">
              <w:rPr>
                <w:noProof/>
                <w:webHidden/>
              </w:rPr>
            </w:r>
            <w:r w:rsidR="009B4F9E">
              <w:rPr>
                <w:noProof/>
                <w:webHidden/>
              </w:rPr>
              <w:fldChar w:fldCharType="separate"/>
            </w:r>
            <w:r w:rsidR="009B4F9E">
              <w:rPr>
                <w:noProof/>
                <w:webHidden/>
              </w:rPr>
              <w:t>110</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98" w:history="1">
            <w:r w:rsidR="009B4F9E" w:rsidRPr="00705CC0">
              <w:rPr>
                <w:rStyle w:val="Hyperlink"/>
                <w:noProof/>
                <w:lang w:val="id-ID"/>
              </w:rPr>
              <w:t>DAFTAR PUSTAKA</w:t>
            </w:r>
            <w:r w:rsidR="009B4F9E">
              <w:rPr>
                <w:noProof/>
                <w:webHidden/>
              </w:rPr>
              <w:tab/>
            </w:r>
            <w:r w:rsidR="009B4F9E">
              <w:rPr>
                <w:noProof/>
                <w:webHidden/>
              </w:rPr>
              <w:fldChar w:fldCharType="begin"/>
            </w:r>
            <w:r w:rsidR="009B4F9E">
              <w:rPr>
                <w:noProof/>
                <w:webHidden/>
              </w:rPr>
              <w:instrText xml:space="preserve"> PAGEREF _Toc421875598 \h </w:instrText>
            </w:r>
            <w:r w:rsidR="009B4F9E">
              <w:rPr>
                <w:noProof/>
                <w:webHidden/>
              </w:rPr>
            </w:r>
            <w:r w:rsidR="009B4F9E">
              <w:rPr>
                <w:noProof/>
                <w:webHidden/>
              </w:rPr>
              <w:fldChar w:fldCharType="separate"/>
            </w:r>
            <w:r w:rsidR="009B4F9E">
              <w:rPr>
                <w:noProof/>
                <w:webHidden/>
              </w:rPr>
              <w:t>112</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599" w:history="1">
            <w:r w:rsidR="009B4F9E" w:rsidRPr="00705CC0">
              <w:rPr>
                <w:rStyle w:val="Hyperlink"/>
                <w:noProof/>
                <w:lang w:val="id-ID"/>
              </w:rPr>
              <w:t>LAMPIRAN</w:t>
            </w:r>
            <w:r w:rsidR="009B4F9E">
              <w:rPr>
                <w:noProof/>
                <w:webHidden/>
              </w:rPr>
              <w:tab/>
            </w:r>
            <w:r w:rsidR="009B4F9E">
              <w:rPr>
                <w:noProof/>
                <w:webHidden/>
              </w:rPr>
              <w:fldChar w:fldCharType="begin"/>
            </w:r>
            <w:r w:rsidR="009B4F9E">
              <w:rPr>
                <w:noProof/>
                <w:webHidden/>
              </w:rPr>
              <w:instrText xml:space="preserve"> PAGEREF _Toc421875599 \h </w:instrText>
            </w:r>
            <w:r w:rsidR="009B4F9E">
              <w:rPr>
                <w:noProof/>
                <w:webHidden/>
              </w:rPr>
            </w:r>
            <w:r w:rsidR="009B4F9E">
              <w:rPr>
                <w:noProof/>
                <w:webHidden/>
              </w:rPr>
              <w:fldChar w:fldCharType="separate"/>
            </w:r>
            <w:r w:rsidR="009B4F9E">
              <w:rPr>
                <w:noProof/>
                <w:webHidden/>
              </w:rPr>
              <w:t>115</w:t>
            </w:r>
            <w:r w:rsidR="009B4F9E">
              <w:rPr>
                <w:noProof/>
                <w:webHidden/>
              </w:rPr>
              <w:fldChar w:fldCharType="end"/>
            </w:r>
          </w:hyperlink>
        </w:p>
        <w:p w:rsidR="009B4F9E" w:rsidRDefault="00D47A91">
          <w:pPr>
            <w:pStyle w:val="TOC1"/>
            <w:rPr>
              <w:rFonts w:asciiTheme="minorHAnsi" w:eastAsiaTheme="minorEastAsia" w:hAnsiTheme="minorHAnsi" w:cstheme="minorBidi"/>
              <w:noProof/>
              <w:lang w:eastAsia="en-US"/>
            </w:rPr>
          </w:pPr>
          <w:hyperlink w:anchor="_Toc421875600" w:history="1">
            <w:r w:rsidR="009B4F9E" w:rsidRPr="00705CC0">
              <w:rPr>
                <w:rStyle w:val="Hyperlink"/>
                <w:noProof/>
                <w:lang w:val="id-ID"/>
              </w:rPr>
              <w:t>BIODATA PENULIS</w:t>
            </w:r>
            <w:r w:rsidR="009B4F9E">
              <w:rPr>
                <w:noProof/>
                <w:webHidden/>
              </w:rPr>
              <w:tab/>
            </w:r>
            <w:r w:rsidR="009B4F9E">
              <w:rPr>
                <w:noProof/>
                <w:webHidden/>
              </w:rPr>
              <w:fldChar w:fldCharType="begin"/>
            </w:r>
            <w:r w:rsidR="009B4F9E">
              <w:rPr>
                <w:noProof/>
                <w:webHidden/>
              </w:rPr>
              <w:instrText xml:space="preserve"> PAGEREF _Toc421875600 \h </w:instrText>
            </w:r>
            <w:r w:rsidR="009B4F9E">
              <w:rPr>
                <w:noProof/>
                <w:webHidden/>
              </w:rPr>
            </w:r>
            <w:r w:rsidR="009B4F9E">
              <w:rPr>
                <w:noProof/>
                <w:webHidden/>
              </w:rPr>
              <w:fldChar w:fldCharType="separate"/>
            </w:r>
            <w:r w:rsidR="009B4F9E">
              <w:rPr>
                <w:noProof/>
                <w:webHidden/>
              </w:rPr>
              <w:t>129</w:t>
            </w:r>
            <w:r w:rsidR="009B4F9E">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D20E3B" w:rsidRDefault="00D20E3B"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r w:rsidRPr="00326ED3">
        <w:rPr>
          <w:b/>
          <w:i/>
          <w:noProof/>
          <w:lang w:val="id-ID"/>
        </w:rPr>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21875529"/>
      <w:r w:rsidRPr="00326ED3">
        <w:rPr>
          <w:rFonts w:cs="Times New Roman"/>
          <w:noProof/>
          <w:szCs w:val="24"/>
          <w:lang w:val="id-ID"/>
        </w:rPr>
        <w:lastRenderedPageBreak/>
        <w:t>DAFTAR GAMBAR</w:t>
      </w:r>
      <w:bookmarkEnd w:id="36"/>
      <w:bookmarkEnd w:id="37"/>
      <w:bookmarkEnd w:id="38"/>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w:anchor="_Toc421875601" w:history="1">
        <w:r w:rsidR="009B4F9E" w:rsidRPr="000D4558">
          <w:rPr>
            <w:rStyle w:val="Hyperlink"/>
            <w:noProof/>
          </w:rPr>
          <w:t>Gambar 2.1 Silabus Mata Kuliah Rekayasa Perangkat Lunak</w:t>
        </w:r>
        <w:r w:rsidR="009B4F9E">
          <w:rPr>
            <w:noProof/>
            <w:webHidden/>
          </w:rPr>
          <w:tab/>
        </w:r>
        <w:r w:rsidR="009B4F9E">
          <w:rPr>
            <w:noProof/>
            <w:webHidden/>
          </w:rPr>
          <w:fldChar w:fldCharType="begin"/>
        </w:r>
        <w:r w:rsidR="009B4F9E">
          <w:rPr>
            <w:noProof/>
            <w:webHidden/>
          </w:rPr>
          <w:instrText xml:space="preserve"> PAGEREF _Toc421875601 \h </w:instrText>
        </w:r>
        <w:r w:rsidR="009B4F9E">
          <w:rPr>
            <w:noProof/>
            <w:webHidden/>
          </w:rPr>
        </w:r>
        <w:r w:rsidR="009B4F9E">
          <w:rPr>
            <w:noProof/>
            <w:webHidden/>
          </w:rPr>
          <w:fldChar w:fldCharType="separate"/>
        </w:r>
        <w:r w:rsidR="009B4F9E">
          <w:rPr>
            <w:noProof/>
            <w:webHidden/>
          </w:rPr>
          <w:t>13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2" w:history="1">
        <w:r w:rsidR="009B4F9E" w:rsidRPr="000D4558">
          <w:rPr>
            <w:rStyle w:val="Hyperlink"/>
            <w:noProof/>
          </w:rPr>
          <w:t>Gambar 2.2 Detail Silabus Mata Kuliah Rekayasa Perangkat Lunak</w:t>
        </w:r>
        <w:r w:rsidR="009B4F9E">
          <w:rPr>
            <w:noProof/>
            <w:webHidden/>
          </w:rPr>
          <w:tab/>
        </w:r>
        <w:r w:rsidR="009B4F9E">
          <w:rPr>
            <w:noProof/>
            <w:webHidden/>
          </w:rPr>
          <w:fldChar w:fldCharType="begin"/>
        </w:r>
        <w:r w:rsidR="009B4F9E">
          <w:rPr>
            <w:noProof/>
            <w:webHidden/>
          </w:rPr>
          <w:instrText xml:space="preserve"> PAGEREF _Toc421875602 \h </w:instrText>
        </w:r>
        <w:r w:rsidR="009B4F9E">
          <w:rPr>
            <w:noProof/>
            <w:webHidden/>
          </w:rPr>
        </w:r>
        <w:r w:rsidR="009B4F9E">
          <w:rPr>
            <w:noProof/>
            <w:webHidden/>
          </w:rPr>
          <w:fldChar w:fldCharType="separate"/>
        </w:r>
        <w:r w:rsidR="009B4F9E">
          <w:rPr>
            <w:noProof/>
            <w:webHidden/>
          </w:rPr>
          <w:t>14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48" w:anchor="_Toc421875603" w:history="1">
        <w:r w:rsidR="009B4F9E" w:rsidRPr="000D4558">
          <w:rPr>
            <w:rStyle w:val="Hyperlink"/>
            <w:noProof/>
          </w:rPr>
          <w:t>Gambar 2.3 Contoh Rencana Pembelajaran</w:t>
        </w:r>
        <w:r w:rsidR="009B4F9E">
          <w:rPr>
            <w:noProof/>
            <w:webHidden/>
          </w:rPr>
          <w:tab/>
        </w:r>
        <w:r w:rsidR="009B4F9E">
          <w:rPr>
            <w:noProof/>
            <w:webHidden/>
          </w:rPr>
          <w:fldChar w:fldCharType="begin"/>
        </w:r>
        <w:r w:rsidR="009B4F9E">
          <w:rPr>
            <w:noProof/>
            <w:webHidden/>
          </w:rPr>
          <w:instrText xml:space="preserve"> PAGEREF _Toc421875603 \h </w:instrText>
        </w:r>
        <w:r w:rsidR="009B4F9E">
          <w:rPr>
            <w:noProof/>
            <w:webHidden/>
          </w:rPr>
        </w:r>
        <w:r w:rsidR="009B4F9E">
          <w:rPr>
            <w:noProof/>
            <w:webHidden/>
          </w:rPr>
          <w:fldChar w:fldCharType="separate"/>
        </w:r>
        <w:r w:rsidR="009B4F9E">
          <w:rPr>
            <w:noProof/>
            <w:webHidden/>
          </w:rPr>
          <w:t>16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4" w:history="1">
        <w:r w:rsidR="009B4F9E" w:rsidRPr="000D4558">
          <w:rPr>
            <w:rStyle w:val="Hyperlink"/>
            <w:noProof/>
          </w:rPr>
          <w:t>Gambar 2.4 Penjaminan Mutu KKNI [3]</w:t>
        </w:r>
        <w:r w:rsidR="009B4F9E">
          <w:rPr>
            <w:noProof/>
            <w:webHidden/>
          </w:rPr>
          <w:tab/>
        </w:r>
        <w:r w:rsidR="009B4F9E">
          <w:rPr>
            <w:noProof/>
            <w:webHidden/>
          </w:rPr>
          <w:fldChar w:fldCharType="begin"/>
        </w:r>
        <w:r w:rsidR="009B4F9E">
          <w:rPr>
            <w:noProof/>
            <w:webHidden/>
          </w:rPr>
          <w:instrText xml:space="preserve"> PAGEREF _Toc421875604 \h </w:instrText>
        </w:r>
        <w:r w:rsidR="009B4F9E">
          <w:rPr>
            <w:noProof/>
            <w:webHidden/>
          </w:rPr>
        </w:r>
        <w:r w:rsidR="009B4F9E">
          <w:rPr>
            <w:noProof/>
            <w:webHidden/>
          </w:rPr>
          <w:fldChar w:fldCharType="separate"/>
        </w:r>
        <w:r w:rsidR="009B4F9E">
          <w:rPr>
            <w:noProof/>
            <w:webHidden/>
          </w:rPr>
          <w:t>18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5" w:history="1">
        <w:r w:rsidR="009B4F9E" w:rsidRPr="000D4558">
          <w:rPr>
            <w:rStyle w:val="Hyperlink"/>
            <w:noProof/>
          </w:rPr>
          <w:t>Gambar 2.5 Capaian Pembelajaran Mata Kuliah di ITS [3]</w:t>
        </w:r>
        <w:r w:rsidR="009B4F9E">
          <w:rPr>
            <w:noProof/>
            <w:webHidden/>
          </w:rPr>
          <w:tab/>
        </w:r>
        <w:r w:rsidR="009B4F9E">
          <w:rPr>
            <w:noProof/>
            <w:webHidden/>
          </w:rPr>
          <w:fldChar w:fldCharType="begin"/>
        </w:r>
        <w:r w:rsidR="009B4F9E">
          <w:rPr>
            <w:noProof/>
            <w:webHidden/>
          </w:rPr>
          <w:instrText xml:space="preserve"> PAGEREF _Toc421875605 \h </w:instrText>
        </w:r>
        <w:r w:rsidR="009B4F9E">
          <w:rPr>
            <w:noProof/>
            <w:webHidden/>
          </w:rPr>
        </w:r>
        <w:r w:rsidR="009B4F9E">
          <w:rPr>
            <w:noProof/>
            <w:webHidden/>
          </w:rPr>
          <w:fldChar w:fldCharType="separate"/>
        </w:r>
        <w:r w:rsidR="009B4F9E">
          <w:rPr>
            <w:noProof/>
            <w:webHidden/>
          </w:rPr>
          <w:t>19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6" w:history="1">
        <w:r w:rsidR="009B4F9E" w:rsidRPr="000D4558">
          <w:rPr>
            <w:rStyle w:val="Hyperlink"/>
            <w:noProof/>
          </w:rPr>
          <w:t>Gambar 2.6 Arsitektur Perangkat Lunak HMVC</w:t>
        </w:r>
        <w:r w:rsidR="009B4F9E">
          <w:rPr>
            <w:noProof/>
            <w:webHidden/>
          </w:rPr>
          <w:tab/>
        </w:r>
        <w:r w:rsidR="009B4F9E">
          <w:rPr>
            <w:noProof/>
            <w:webHidden/>
          </w:rPr>
          <w:fldChar w:fldCharType="begin"/>
        </w:r>
        <w:r w:rsidR="009B4F9E">
          <w:rPr>
            <w:noProof/>
            <w:webHidden/>
          </w:rPr>
          <w:instrText xml:space="preserve"> PAGEREF _Toc421875606 \h </w:instrText>
        </w:r>
        <w:r w:rsidR="009B4F9E">
          <w:rPr>
            <w:noProof/>
            <w:webHidden/>
          </w:rPr>
        </w:r>
        <w:r w:rsidR="009B4F9E">
          <w:rPr>
            <w:noProof/>
            <w:webHidden/>
          </w:rPr>
          <w:fldChar w:fldCharType="separate"/>
        </w:r>
        <w:r w:rsidR="009B4F9E">
          <w:rPr>
            <w:noProof/>
            <w:webHidden/>
          </w:rPr>
          <w:t>20</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7" w:history="1">
        <w:r w:rsidR="009B4F9E" w:rsidRPr="000D4558">
          <w:rPr>
            <w:rStyle w:val="Hyperlink"/>
            <w:noProof/>
          </w:rPr>
          <w:t>Gambar 2.7 Gambaran Umum Kerangka Kerja Spring</w:t>
        </w:r>
        <w:r w:rsidR="009B4F9E">
          <w:rPr>
            <w:noProof/>
            <w:webHidden/>
          </w:rPr>
          <w:tab/>
        </w:r>
        <w:r w:rsidR="009B4F9E">
          <w:rPr>
            <w:noProof/>
            <w:webHidden/>
          </w:rPr>
          <w:fldChar w:fldCharType="begin"/>
        </w:r>
        <w:r w:rsidR="009B4F9E">
          <w:rPr>
            <w:noProof/>
            <w:webHidden/>
          </w:rPr>
          <w:instrText xml:space="preserve"> PAGEREF _Toc421875607 \h </w:instrText>
        </w:r>
        <w:r w:rsidR="009B4F9E">
          <w:rPr>
            <w:noProof/>
            <w:webHidden/>
          </w:rPr>
        </w:r>
        <w:r w:rsidR="009B4F9E">
          <w:rPr>
            <w:noProof/>
            <w:webHidden/>
          </w:rPr>
          <w:fldChar w:fldCharType="separate"/>
        </w:r>
        <w:r w:rsidR="009B4F9E">
          <w:rPr>
            <w:noProof/>
            <w:webHidden/>
          </w:rPr>
          <w:t>21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8" w:history="1">
        <w:r w:rsidR="009B4F9E" w:rsidRPr="000D4558">
          <w:rPr>
            <w:rStyle w:val="Hyperlink"/>
            <w:noProof/>
          </w:rPr>
          <w:t xml:space="preserve">Gambar 2.8 Arsitektur JDBC pada Arsitektur </w:t>
        </w:r>
        <w:r w:rsidR="009B4F9E" w:rsidRPr="000D4558">
          <w:rPr>
            <w:rStyle w:val="Hyperlink"/>
            <w:i/>
            <w:noProof/>
          </w:rPr>
          <w:t>Two-Tier</w:t>
        </w:r>
        <w:r w:rsidR="009B4F9E">
          <w:rPr>
            <w:noProof/>
            <w:webHidden/>
          </w:rPr>
          <w:tab/>
        </w:r>
        <w:r w:rsidR="009B4F9E">
          <w:rPr>
            <w:noProof/>
            <w:webHidden/>
          </w:rPr>
          <w:fldChar w:fldCharType="begin"/>
        </w:r>
        <w:r w:rsidR="009B4F9E">
          <w:rPr>
            <w:noProof/>
            <w:webHidden/>
          </w:rPr>
          <w:instrText xml:space="preserve"> PAGEREF _Toc421875608 \h </w:instrText>
        </w:r>
        <w:r w:rsidR="009B4F9E">
          <w:rPr>
            <w:noProof/>
            <w:webHidden/>
          </w:rPr>
        </w:r>
        <w:r w:rsidR="009B4F9E">
          <w:rPr>
            <w:noProof/>
            <w:webHidden/>
          </w:rPr>
          <w:fldChar w:fldCharType="separate"/>
        </w:r>
        <w:r w:rsidR="009B4F9E">
          <w:rPr>
            <w:noProof/>
            <w:webHidden/>
          </w:rPr>
          <w:t>22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09" w:history="1">
        <w:r w:rsidR="009B4F9E" w:rsidRPr="000D4558">
          <w:rPr>
            <w:rStyle w:val="Hyperlink"/>
            <w:noProof/>
          </w:rPr>
          <w:t xml:space="preserve">Gambar 2.9 Arsitektur JDBC pada Arsitektur </w:t>
        </w:r>
        <w:r w:rsidR="009B4F9E" w:rsidRPr="000D4558">
          <w:rPr>
            <w:rStyle w:val="Hyperlink"/>
            <w:i/>
            <w:noProof/>
          </w:rPr>
          <w:t>Three-Tier</w:t>
        </w:r>
        <w:r w:rsidR="009B4F9E">
          <w:rPr>
            <w:noProof/>
            <w:webHidden/>
          </w:rPr>
          <w:tab/>
        </w:r>
        <w:r w:rsidR="009B4F9E">
          <w:rPr>
            <w:noProof/>
            <w:webHidden/>
          </w:rPr>
          <w:fldChar w:fldCharType="begin"/>
        </w:r>
        <w:r w:rsidR="009B4F9E">
          <w:rPr>
            <w:noProof/>
            <w:webHidden/>
          </w:rPr>
          <w:instrText xml:space="preserve"> PAGEREF _Toc421875609 \h </w:instrText>
        </w:r>
        <w:r w:rsidR="009B4F9E">
          <w:rPr>
            <w:noProof/>
            <w:webHidden/>
          </w:rPr>
        </w:r>
        <w:r w:rsidR="009B4F9E">
          <w:rPr>
            <w:noProof/>
            <w:webHidden/>
          </w:rPr>
          <w:fldChar w:fldCharType="separate"/>
        </w:r>
        <w:r w:rsidR="009B4F9E">
          <w:rPr>
            <w:noProof/>
            <w:webHidden/>
          </w:rPr>
          <w:t>23</w:t>
        </w:r>
        <w:r w:rsidR="009B4F9E">
          <w:rPr>
            <w:noProof/>
            <w:webHidden/>
          </w:rPr>
          <w:fldChar w:fldCharType="end"/>
        </w:r>
      </w:hyperlink>
    </w:p>
    <w:p w:rsidR="009B4F9E"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3." </w:instrText>
      </w:r>
      <w:r w:rsidRPr="00AD6135">
        <w:rPr>
          <w:lang w:val="id-ID"/>
        </w:rPr>
        <w:fldChar w:fldCharType="separate"/>
      </w:r>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0" w:history="1">
        <w:r w:rsidR="009B4F9E" w:rsidRPr="00C245F2">
          <w:rPr>
            <w:rStyle w:val="Hyperlink"/>
            <w:noProof/>
          </w:rPr>
          <w:t>Gambar 3.1 Rangkaian Tahapan Analisis Proses Bisnis Sistem</w:t>
        </w:r>
        <w:r w:rsidR="009B4F9E">
          <w:rPr>
            <w:noProof/>
            <w:webHidden/>
          </w:rPr>
          <w:tab/>
        </w:r>
        <w:r w:rsidR="009B4F9E">
          <w:rPr>
            <w:noProof/>
            <w:webHidden/>
          </w:rPr>
          <w:fldChar w:fldCharType="begin"/>
        </w:r>
        <w:r w:rsidR="009B4F9E">
          <w:rPr>
            <w:noProof/>
            <w:webHidden/>
          </w:rPr>
          <w:instrText xml:space="preserve"> PAGEREF _Toc421875610 \h </w:instrText>
        </w:r>
        <w:r w:rsidR="009B4F9E">
          <w:rPr>
            <w:noProof/>
            <w:webHidden/>
          </w:rPr>
        </w:r>
        <w:r w:rsidR="009B4F9E">
          <w:rPr>
            <w:noProof/>
            <w:webHidden/>
          </w:rPr>
          <w:fldChar w:fldCharType="separate"/>
        </w:r>
        <w:r w:rsidR="009B4F9E">
          <w:rPr>
            <w:noProof/>
            <w:webHidden/>
          </w:rPr>
          <w:t>27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1" w:history="1">
        <w:r w:rsidR="009B4F9E" w:rsidRPr="00C245F2">
          <w:rPr>
            <w:rStyle w:val="Hyperlink"/>
            <w:noProof/>
          </w:rPr>
          <w:t>Gambar 3.2 Alur Proses Bisnis Modul Mata Kuliah</w:t>
        </w:r>
        <w:r w:rsidR="009B4F9E">
          <w:rPr>
            <w:noProof/>
            <w:webHidden/>
          </w:rPr>
          <w:tab/>
        </w:r>
        <w:r w:rsidR="009B4F9E">
          <w:rPr>
            <w:noProof/>
            <w:webHidden/>
          </w:rPr>
          <w:fldChar w:fldCharType="begin"/>
        </w:r>
        <w:r w:rsidR="009B4F9E">
          <w:rPr>
            <w:noProof/>
            <w:webHidden/>
          </w:rPr>
          <w:instrText xml:space="preserve"> PAGEREF _Toc421875611 \h </w:instrText>
        </w:r>
        <w:r w:rsidR="009B4F9E">
          <w:rPr>
            <w:noProof/>
            <w:webHidden/>
          </w:rPr>
        </w:r>
        <w:r w:rsidR="009B4F9E">
          <w:rPr>
            <w:noProof/>
            <w:webHidden/>
          </w:rPr>
          <w:fldChar w:fldCharType="separate"/>
        </w:r>
        <w:r w:rsidR="009B4F9E">
          <w:rPr>
            <w:noProof/>
            <w:webHidden/>
          </w:rPr>
          <w:t>35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2" w:history="1">
        <w:r w:rsidR="009B4F9E" w:rsidRPr="00C245F2">
          <w:rPr>
            <w:rStyle w:val="Hyperlink"/>
            <w:noProof/>
          </w:rPr>
          <w:t>Gambar 3.3 Kasus Penggunaan Perangkat Lunak</w:t>
        </w:r>
        <w:r w:rsidR="009B4F9E">
          <w:rPr>
            <w:noProof/>
            <w:webHidden/>
          </w:rPr>
          <w:tab/>
        </w:r>
        <w:r w:rsidR="009B4F9E">
          <w:rPr>
            <w:noProof/>
            <w:webHidden/>
          </w:rPr>
          <w:fldChar w:fldCharType="begin"/>
        </w:r>
        <w:r w:rsidR="009B4F9E">
          <w:rPr>
            <w:noProof/>
            <w:webHidden/>
          </w:rPr>
          <w:instrText xml:space="preserve"> PAGEREF _Toc421875612 \h </w:instrText>
        </w:r>
        <w:r w:rsidR="009B4F9E">
          <w:rPr>
            <w:noProof/>
            <w:webHidden/>
          </w:rPr>
        </w:r>
        <w:r w:rsidR="009B4F9E">
          <w:rPr>
            <w:noProof/>
            <w:webHidden/>
          </w:rPr>
          <w:fldChar w:fldCharType="separate"/>
        </w:r>
        <w:r w:rsidR="009B4F9E">
          <w:rPr>
            <w:noProof/>
            <w:webHidden/>
          </w:rPr>
          <w:t>39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3" w:history="1">
        <w:r w:rsidR="009B4F9E" w:rsidRPr="00C245F2">
          <w:rPr>
            <w:rStyle w:val="Hyperlink"/>
            <w:noProof/>
          </w:rPr>
          <w:t>Gambar 3.4 Diagram Aktivitas Mengelola Kurikulum</w:t>
        </w:r>
        <w:r w:rsidR="009B4F9E">
          <w:rPr>
            <w:noProof/>
            <w:webHidden/>
          </w:rPr>
          <w:tab/>
        </w:r>
        <w:r w:rsidR="009B4F9E">
          <w:rPr>
            <w:noProof/>
            <w:webHidden/>
          </w:rPr>
          <w:fldChar w:fldCharType="begin"/>
        </w:r>
        <w:r w:rsidR="009B4F9E">
          <w:rPr>
            <w:noProof/>
            <w:webHidden/>
          </w:rPr>
          <w:instrText xml:space="preserve"> PAGEREF _Toc421875613 \h </w:instrText>
        </w:r>
        <w:r w:rsidR="009B4F9E">
          <w:rPr>
            <w:noProof/>
            <w:webHidden/>
          </w:rPr>
        </w:r>
        <w:r w:rsidR="009B4F9E">
          <w:rPr>
            <w:noProof/>
            <w:webHidden/>
          </w:rPr>
          <w:fldChar w:fldCharType="separate"/>
        </w:r>
        <w:r w:rsidR="009B4F9E">
          <w:rPr>
            <w:noProof/>
            <w:webHidden/>
          </w:rPr>
          <w:t>41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4" w:history="1">
        <w:r w:rsidR="009B4F9E" w:rsidRPr="00C245F2">
          <w:rPr>
            <w:rStyle w:val="Hyperlink"/>
            <w:noProof/>
          </w:rPr>
          <w:t>Gambar 3.5 Diagram Aktivitas Mengelola Mata Kuliah</w:t>
        </w:r>
        <w:r w:rsidR="009B4F9E">
          <w:rPr>
            <w:noProof/>
            <w:webHidden/>
          </w:rPr>
          <w:tab/>
        </w:r>
        <w:r w:rsidR="009B4F9E">
          <w:rPr>
            <w:noProof/>
            <w:webHidden/>
          </w:rPr>
          <w:fldChar w:fldCharType="begin"/>
        </w:r>
        <w:r w:rsidR="009B4F9E">
          <w:rPr>
            <w:noProof/>
            <w:webHidden/>
          </w:rPr>
          <w:instrText xml:space="preserve"> PAGEREF _Toc421875614 \h </w:instrText>
        </w:r>
        <w:r w:rsidR="009B4F9E">
          <w:rPr>
            <w:noProof/>
            <w:webHidden/>
          </w:rPr>
        </w:r>
        <w:r w:rsidR="009B4F9E">
          <w:rPr>
            <w:noProof/>
            <w:webHidden/>
          </w:rPr>
          <w:fldChar w:fldCharType="separate"/>
        </w:r>
        <w:r w:rsidR="009B4F9E">
          <w:rPr>
            <w:noProof/>
            <w:webHidden/>
          </w:rPr>
          <w:t>44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5" w:history="1">
        <w:r w:rsidR="009B4F9E" w:rsidRPr="00C245F2">
          <w:rPr>
            <w:rStyle w:val="Hyperlink"/>
            <w:noProof/>
          </w:rPr>
          <w:t>Gambar 3.6 Diagram Aktivitas Mengelola Bentuk Penilaian</w:t>
        </w:r>
        <w:r w:rsidR="009B4F9E">
          <w:rPr>
            <w:noProof/>
            <w:webHidden/>
          </w:rPr>
          <w:tab/>
        </w:r>
        <w:r w:rsidR="009B4F9E">
          <w:rPr>
            <w:noProof/>
            <w:webHidden/>
          </w:rPr>
          <w:fldChar w:fldCharType="begin"/>
        </w:r>
        <w:r w:rsidR="009B4F9E">
          <w:rPr>
            <w:noProof/>
            <w:webHidden/>
          </w:rPr>
          <w:instrText xml:space="preserve"> PAGEREF _Toc421875615 \h </w:instrText>
        </w:r>
        <w:r w:rsidR="009B4F9E">
          <w:rPr>
            <w:noProof/>
            <w:webHidden/>
          </w:rPr>
        </w:r>
        <w:r w:rsidR="009B4F9E">
          <w:rPr>
            <w:noProof/>
            <w:webHidden/>
          </w:rPr>
          <w:fldChar w:fldCharType="separate"/>
        </w:r>
        <w:r w:rsidR="009B4F9E">
          <w:rPr>
            <w:noProof/>
            <w:webHidden/>
          </w:rPr>
          <w:t>46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6" w:history="1">
        <w:r w:rsidR="009B4F9E" w:rsidRPr="00C245F2">
          <w:rPr>
            <w:rStyle w:val="Hyperlink"/>
            <w:noProof/>
          </w:rPr>
          <w:t>Gambar 3.7 Diagram Aktivitas Mengelola Metode Pembelajaran</w:t>
        </w:r>
        <w:r w:rsidR="009B4F9E">
          <w:rPr>
            <w:noProof/>
            <w:webHidden/>
          </w:rPr>
          <w:tab/>
        </w:r>
        <w:r w:rsidR="009B4F9E">
          <w:rPr>
            <w:noProof/>
            <w:webHidden/>
          </w:rPr>
          <w:fldChar w:fldCharType="begin"/>
        </w:r>
        <w:r w:rsidR="009B4F9E">
          <w:rPr>
            <w:noProof/>
            <w:webHidden/>
          </w:rPr>
          <w:instrText xml:space="preserve"> PAGEREF _Toc421875616 \h </w:instrText>
        </w:r>
        <w:r w:rsidR="009B4F9E">
          <w:rPr>
            <w:noProof/>
            <w:webHidden/>
          </w:rPr>
        </w:r>
        <w:r w:rsidR="009B4F9E">
          <w:rPr>
            <w:noProof/>
            <w:webHidden/>
          </w:rPr>
          <w:fldChar w:fldCharType="separate"/>
        </w:r>
        <w:r w:rsidR="009B4F9E">
          <w:rPr>
            <w:noProof/>
            <w:webHidden/>
          </w:rPr>
          <w:t>48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7" w:history="1">
        <w:r w:rsidR="009B4F9E" w:rsidRPr="00C245F2">
          <w:rPr>
            <w:rStyle w:val="Hyperlink"/>
            <w:noProof/>
          </w:rPr>
          <w:t>Gambar 3.8 Diagram Aktivitas Capaian Pembelajaran Satuan Manajemen</w:t>
        </w:r>
        <w:r w:rsidR="009B4F9E">
          <w:rPr>
            <w:noProof/>
            <w:webHidden/>
          </w:rPr>
          <w:tab/>
        </w:r>
        <w:r w:rsidR="009B4F9E">
          <w:rPr>
            <w:noProof/>
            <w:webHidden/>
          </w:rPr>
          <w:fldChar w:fldCharType="begin"/>
        </w:r>
        <w:r w:rsidR="009B4F9E">
          <w:rPr>
            <w:noProof/>
            <w:webHidden/>
          </w:rPr>
          <w:instrText xml:space="preserve"> PAGEREF _Toc421875617 \h </w:instrText>
        </w:r>
        <w:r w:rsidR="009B4F9E">
          <w:rPr>
            <w:noProof/>
            <w:webHidden/>
          </w:rPr>
        </w:r>
        <w:r w:rsidR="009B4F9E">
          <w:rPr>
            <w:noProof/>
            <w:webHidden/>
          </w:rPr>
          <w:fldChar w:fldCharType="separate"/>
        </w:r>
        <w:r w:rsidR="009B4F9E">
          <w:rPr>
            <w:noProof/>
            <w:webHidden/>
          </w:rPr>
          <w:t>51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8" w:history="1">
        <w:r w:rsidR="009B4F9E" w:rsidRPr="00C245F2">
          <w:rPr>
            <w:rStyle w:val="Hyperlink"/>
            <w:noProof/>
          </w:rPr>
          <w:t>Gambar 3.9 Diagram Aktivitas Mengelola Capaian Pembelajaran Mata Kuliah</w:t>
        </w:r>
        <w:r w:rsidR="009B4F9E">
          <w:rPr>
            <w:noProof/>
            <w:webHidden/>
          </w:rPr>
          <w:tab/>
        </w:r>
        <w:r w:rsidR="009B4F9E">
          <w:rPr>
            <w:noProof/>
            <w:webHidden/>
          </w:rPr>
          <w:fldChar w:fldCharType="begin"/>
        </w:r>
        <w:r w:rsidR="009B4F9E">
          <w:rPr>
            <w:noProof/>
            <w:webHidden/>
          </w:rPr>
          <w:instrText xml:space="preserve"> PAGEREF _Toc421875618 \h </w:instrText>
        </w:r>
        <w:r w:rsidR="009B4F9E">
          <w:rPr>
            <w:noProof/>
            <w:webHidden/>
          </w:rPr>
        </w:r>
        <w:r w:rsidR="009B4F9E">
          <w:rPr>
            <w:noProof/>
            <w:webHidden/>
          </w:rPr>
          <w:fldChar w:fldCharType="separate"/>
        </w:r>
        <w:r w:rsidR="009B4F9E">
          <w:rPr>
            <w:noProof/>
            <w:webHidden/>
          </w:rPr>
          <w:t>54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19" w:history="1">
        <w:r w:rsidR="009B4F9E" w:rsidRPr="00C245F2">
          <w:rPr>
            <w:rStyle w:val="Hyperlink"/>
            <w:noProof/>
          </w:rPr>
          <w:t>Gambar 3.10 Diagram Aktivitas Mengelola Silabus</w:t>
        </w:r>
        <w:r w:rsidR="009B4F9E">
          <w:rPr>
            <w:noProof/>
            <w:webHidden/>
          </w:rPr>
          <w:tab/>
        </w:r>
        <w:r w:rsidR="009B4F9E">
          <w:rPr>
            <w:noProof/>
            <w:webHidden/>
          </w:rPr>
          <w:fldChar w:fldCharType="begin"/>
        </w:r>
        <w:r w:rsidR="009B4F9E">
          <w:rPr>
            <w:noProof/>
            <w:webHidden/>
          </w:rPr>
          <w:instrText xml:space="preserve"> PAGEREF _Toc421875619 \h </w:instrText>
        </w:r>
        <w:r w:rsidR="009B4F9E">
          <w:rPr>
            <w:noProof/>
            <w:webHidden/>
          </w:rPr>
        </w:r>
        <w:r w:rsidR="009B4F9E">
          <w:rPr>
            <w:noProof/>
            <w:webHidden/>
          </w:rPr>
          <w:fldChar w:fldCharType="separate"/>
        </w:r>
        <w:r w:rsidR="009B4F9E">
          <w:rPr>
            <w:noProof/>
            <w:webHidden/>
          </w:rPr>
          <w:t>58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0" w:history="1">
        <w:r w:rsidR="009B4F9E" w:rsidRPr="00C245F2">
          <w:rPr>
            <w:rStyle w:val="Hyperlink"/>
            <w:noProof/>
          </w:rPr>
          <w:t>Gambar 3.11 Diagram Aktivitas Kasus Penggunaan Mengelola Rencana Pembelajaran</w:t>
        </w:r>
        <w:r w:rsidR="009B4F9E">
          <w:rPr>
            <w:noProof/>
            <w:webHidden/>
          </w:rPr>
          <w:tab/>
        </w:r>
        <w:r w:rsidR="009B4F9E">
          <w:rPr>
            <w:noProof/>
            <w:webHidden/>
          </w:rPr>
          <w:fldChar w:fldCharType="begin"/>
        </w:r>
        <w:r w:rsidR="009B4F9E">
          <w:rPr>
            <w:noProof/>
            <w:webHidden/>
          </w:rPr>
          <w:instrText xml:space="preserve"> PAGEREF _Toc421875620 \h </w:instrText>
        </w:r>
        <w:r w:rsidR="009B4F9E">
          <w:rPr>
            <w:noProof/>
            <w:webHidden/>
          </w:rPr>
        </w:r>
        <w:r w:rsidR="009B4F9E">
          <w:rPr>
            <w:noProof/>
            <w:webHidden/>
          </w:rPr>
          <w:fldChar w:fldCharType="separate"/>
        </w:r>
        <w:r w:rsidR="009B4F9E">
          <w:rPr>
            <w:noProof/>
            <w:webHidden/>
          </w:rPr>
          <w:t>62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1" w:history="1">
        <w:r w:rsidR="009B4F9E" w:rsidRPr="00C245F2">
          <w:rPr>
            <w:rStyle w:val="Hyperlink"/>
            <w:noProof/>
          </w:rPr>
          <w:t>Gambar 3.12 Diagram Aktivitas Menampilkan Silabus Mata Kuliah</w:t>
        </w:r>
        <w:r w:rsidR="009B4F9E">
          <w:rPr>
            <w:noProof/>
            <w:webHidden/>
          </w:rPr>
          <w:tab/>
        </w:r>
        <w:r w:rsidR="009B4F9E">
          <w:rPr>
            <w:noProof/>
            <w:webHidden/>
          </w:rPr>
          <w:fldChar w:fldCharType="begin"/>
        </w:r>
        <w:r w:rsidR="009B4F9E">
          <w:rPr>
            <w:noProof/>
            <w:webHidden/>
          </w:rPr>
          <w:instrText xml:space="preserve"> PAGEREF _Toc421875621 \h </w:instrText>
        </w:r>
        <w:r w:rsidR="009B4F9E">
          <w:rPr>
            <w:noProof/>
            <w:webHidden/>
          </w:rPr>
        </w:r>
        <w:r w:rsidR="009B4F9E">
          <w:rPr>
            <w:noProof/>
            <w:webHidden/>
          </w:rPr>
          <w:fldChar w:fldCharType="separate"/>
        </w:r>
        <w:r w:rsidR="009B4F9E">
          <w:rPr>
            <w:noProof/>
            <w:webHidden/>
          </w:rPr>
          <w:t>64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2" w:history="1">
        <w:r w:rsidR="009B4F9E" w:rsidRPr="00C245F2">
          <w:rPr>
            <w:rStyle w:val="Hyperlink"/>
            <w:noProof/>
          </w:rPr>
          <w:t>Gambar 3.13 Diagram Aktivitas Menampilkan Laporan Rencana Pembelajaran</w:t>
        </w:r>
        <w:r w:rsidR="009B4F9E">
          <w:rPr>
            <w:noProof/>
            <w:webHidden/>
          </w:rPr>
          <w:tab/>
        </w:r>
        <w:r w:rsidR="009B4F9E">
          <w:rPr>
            <w:noProof/>
            <w:webHidden/>
          </w:rPr>
          <w:fldChar w:fldCharType="begin"/>
        </w:r>
        <w:r w:rsidR="009B4F9E">
          <w:rPr>
            <w:noProof/>
            <w:webHidden/>
          </w:rPr>
          <w:instrText xml:space="preserve"> PAGEREF _Toc421875622 \h </w:instrText>
        </w:r>
        <w:r w:rsidR="009B4F9E">
          <w:rPr>
            <w:noProof/>
            <w:webHidden/>
          </w:rPr>
        </w:r>
        <w:r w:rsidR="009B4F9E">
          <w:rPr>
            <w:noProof/>
            <w:webHidden/>
          </w:rPr>
          <w:fldChar w:fldCharType="separate"/>
        </w:r>
        <w:r w:rsidR="009B4F9E">
          <w:rPr>
            <w:noProof/>
            <w:webHidden/>
          </w:rPr>
          <w:t>67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3" w:history="1">
        <w:r w:rsidR="009B4F9E" w:rsidRPr="00C245F2">
          <w:rPr>
            <w:rStyle w:val="Hyperlink"/>
            <w:noProof/>
          </w:rPr>
          <w:t>Gambar 3.14 Ilustrasi Arsitektur Modul Mata Kuliah</w:t>
        </w:r>
        <w:r w:rsidR="009B4F9E">
          <w:rPr>
            <w:noProof/>
            <w:webHidden/>
          </w:rPr>
          <w:tab/>
        </w:r>
        <w:r w:rsidR="009B4F9E">
          <w:rPr>
            <w:noProof/>
            <w:webHidden/>
          </w:rPr>
          <w:fldChar w:fldCharType="begin"/>
        </w:r>
        <w:r w:rsidR="009B4F9E">
          <w:rPr>
            <w:noProof/>
            <w:webHidden/>
          </w:rPr>
          <w:instrText xml:space="preserve"> PAGEREF _Toc421875623 \h </w:instrText>
        </w:r>
        <w:r w:rsidR="009B4F9E">
          <w:rPr>
            <w:noProof/>
            <w:webHidden/>
          </w:rPr>
        </w:r>
        <w:r w:rsidR="009B4F9E">
          <w:rPr>
            <w:noProof/>
            <w:webHidden/>
          </w:rPr>
          <w:fldChar w:fldCharType="separate"/>
        </w:r>
        <w:r w:rsidR="009B4F9E">
          <w:rPr>
            <w:noProof/>
            <w:webHidden/>
          </w:rPr>
          <w:t>68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4" w:history="1">
        <w:r w:rsidR="009B4F9E" w:rsidRPr="00C245F2">
          <w:rPr>
            <w:rStyle w:val="Hyperlink"/>
            <w:noProof/>
          </w:rPr>
          <w:t>Gambar 3.15 Diagram Kelas Keseluruhan</w:t>
        </w:r>
        <w:r w:rsidR="009B4F9E">
          <w:rPr>
            <w:noProof/>
            <w:webHidden/>
          </w:rPr>
          <w:tab/>
        </w:r>
        <w:r w:rsidR="009B4F9E">
          <w:rPr>
            <w:noProof/>
            <w:webHidden/>
          </w:rPr>
          <w:fldChar w:fldCharType="begin"/>
        </w:r>
        <w:r w:rsidR="009B4F9E">
          <w:rPr>
            <w:noProof/>
            <w:webHidden/>
          </w:rPr>
          <w:instrText xml:space="preserve"> PAGEREF _Toc421875624 \h </w:instrText>
        </w:r>
        <w:r w:rsidR="009B4F9E">
          <w:rPr>
            <w:noProof/>
            <w:webHidden/>
          </w:rPr>
        </w:r>
        <w:r w:rsidR="009B4F9E">
          <w:rPr>
            <w:noProof/>
            <w:webHidden/>
          </w:rPr>
          <w:fldChar w:fldCharType="separate"/>
        </w:r>
        <w:r w:rsidR="009B4F9E">
          <w:rPr>
            <w:noProof/>
            <w:webHidden/>
          </w:rPr>
          <w:t>69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5" w:history="1">
        <w:r w:rsidR="009B4F9E" w:rsidRPr="00C245F2">
          <w:rPr>
            <w:rStyle w:val="Hyperlink"/>
            <w:noProof/>
          </w:rPr>
          <w:t>Gambar 3.16 CDM Tabel Capaian Pembelajaran</w:t>
        </w:r>
        <w:r w:rsidR="009B4F9E">
          <w:rPr>
            <w:noProof/>
            <w:webHidden/>
          </w:rPr>
          <w:tab/>
        </w:r>
        <w:r w:rsidR="009B4F9E">
          <w:rPr>
            <w:noProof/>
            <w:webHidden/>
          </w:rPr>
          <w:fldChar w:fldCharType="begin"/>
        </w:r>
        <w:r w:rsidR="009B4F9E">
          <w:rPr>
            <w:noProof/>
            <w:webHidden/>
          </w:rPr>
          <w:instrText xml:space="preserve"> PAGEREF _Toc421875625 \h </w:instrText>
        </w:r>
        <w:r w:rsidR="009B4F9E">
          <w:rPr>
            <w:noProof/>
            <w:webHidden/>
          </w:rPr>
        </w:r>
        <w:r w:rsidR="009B4F9E">
          <w:rPr>
            <w:noProof/>
            <w:webHidden/>
          </w:rPr>
          <w:fldChar w:fldCharType="separate"/>
        </w:r>
        <w:r w:rsidR="009B4F9E">
          <w:rPr>
            <w:noProof/>
            <w:webHidden/>
          </w:rPr>
          <w:t>70</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6" w:history="1">
        <w:r w:rsidR="009B4F9E" w:rsidRPr="00C245F2">
          <w:rPr>
            <w:rStyle w:val="Hyperlink"/>
            <w:noProof/>
          </w:rPr>
          <w:t>Gambar 3.17 PDM Tabel Capaian Pembelajaran</w:t>
        </w:r>
        <w:r w:rsidR="009B4F9E">
          <w:rPr>
            <w:noProof/>
            <w:webHidden/>
          </w:rPr>
          <w:tab/>
        </w:r>
        <w:r w:rsidR="009B4F9E">
          <w:rPr>
            <w:noProof/>
            <w:webHidden/>
          </w:rPr>
          <w:fldChar w:fldCharType="begin"/>
        </w:r>
        <w:r w:rsidR="009B4F9E">
          <w:rPr>
            <w:noProof/>
            <w:webHidden/>
          </w:rPr>
          <w:instrText xml:space="preserve"> PAGEREF _Toc421875626 \h </w:instrText>
        </w:r>
        <w:r w:rsidR="009B4F9E">
          <w:rPr>
            <w:noProof/>
            <w:webHidden/>
          </w:rPr>
        </w:r>
        <w:r w:rsidR="009B4F9E">
          <w:rPr>
            <w:noProof/>
            <w:webHidden/>
          </w:rPr>
          <w:fldChar w:fldCharType="separate"/>
        </w:r>
        <w:r w:rsidR="009B4F9E">
          <w:rPr>
            <w:noProof/>
            <w:webHidden/>
          </w:rPr>
          <w:t>71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7" w:history="1">
        <w:r w:rsidR="009B4F9E" w:rsidRPr="00C245F2">
          <w:rPr>
            <w:rStyle w:val="Hyperlink"/>
            <w:noProof/>
          </w:rPr>
          <w:t>Gambar 3. 18 CDM Tabel Mata Kuliah</w:t>
        </w:r>
        <w:r w:rsidR="009B4F9E">
          <w:rPr>
            <w:noProof/>
            <w:webHidden/>
          </w:rPr>
          <w:tab/>
        </w:r>
        <w:r w:rsidR="009B4F9E">
          <w:rPr>
            <w:noProof/>
            <w:webHidden/>
          </w:rPr>
          <w:fldChar w:fldCharType="begin"/>
        </w:r>
        <w:r w:rsidR="009B4F9E">
          <w:rPr>
            <w:noProof/>
            <w:webHidden/>
          </w:rPr>
          <w:instrText xml:space="preserve"> PAGEREF _Toc421875627 \h </w:instrText>
        </w:r>
        <w:r w:rsidR="009B4F9E">
          <w:rPr>
            <w:noProof/>
            <w:webHidden/>
          </w:rPr>
        </w:r>
        <w:r w:rsidR="009B4F9E">
          <w:rPr>
            <w:noProof/>
            <w:webHidden/>
          </w:rPr>
          <w:fldChar w:fldCharType="separate"/>
        </w:r>
        <w:r w:rsidR="009B4F9E">
          <w:rPr>
            <w:noProof/>
            <w:webHidden/>
          </w:rPr>
          <w:t>72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8" w:history="1">
        <w:r w:rsidR="009B4F9E" w:rsidRPr="00C245F2">
          <w:rPr>
            <w:rStyle w:val="Hyperlink"/>
            <w:noProof/>
          </w:rPr>
          <w:t>Gambar 3.19 PDM Tabel Mata Kuliah</w:t>
        </w:r>
        <w:r w:rsidR="009B4F9E">
          <w:rPr>
            <w:noProof/>
            <w:webHidden/>
          </w:rPr>
          <w:tab/>
        </w:r>
        <w:r w:rsidR="009B4F9E">
          <w:rPr>
            <w:noProof/>
            <w:webHidden/>
          </w:rPr>
          <w:fldChar w:fldCharType="begin"/>
        </w:r>
        <w:r w:rsidR="009B4F9E">
          <w:rPr>
            <w:noProof/>
            <w:webHidden/>
          </w:rPr>
          <w:instrText xml:space="preserve"> PAGEREF _Toc421875628 \h </w:instrText>
        </w:r>
        <w:r w:rsidR="009B4F9E">
          <w:rPr>
            <w:noProof/>
            <w:webHidden/>
          </w:rPr>
        </w:r>
        <w:r w:rsidR="009B4F9E">
          <w:rPr>
            <w:noProof/>
            <w:webHidden/>
          </w:rPr>
          <w:fldChar w:fldCharType="separate"/>
        </w:r>
        <w:r w:rsidR="009B4F9E">
          <w:rPr>
            <w:noProof/>
            <w:webHidden/>
          </w:rPr>
          <w:t>73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29" w:history="1">
        <w:r w:rsidR="009B4F9E" w:rsidRPr="00C245F2">
          <w:rPr>
            <w:rStyle w:val="Hyperlink"/>
            <w:noProof/>
          </w:rPr>
          <w:t>Gambar 3. 20 CDM Tabel Silabus</w:t>
        </w:r>
        <w:r w:rsidR="009B4F9E">
          <w:rPr>
            <w:noProof/>
            <w:webHidden/>
          </w:rPr>
          <w:tab/>
        </w:r>
        <w:r w:rsidR="009B4F9E">
          <w:rPr>
            <w:noProof/>
            <w:webHidden/>
          </w:rPr>
          <w:fldChar w:fldCharType="begin"/>
        </w:r>
        <w:r w:rsidR="009B4F9E">
          <w:rPr>
            <w:noProof/>
            <w:webHidden/>
          </w:rPr>
          <w:instrText xml:space="preserve"> PAGEREF _Toc421875629 \h </w:instrText>
        </w:r>
        <w:r w:rsidR="009B4F9E">
          <w:rPr>
            <w:noProof/>
            <w:webHidden/>
          </w:rPr>
        </w:r>
        <w:r w:rsidR="009B4F9E">
          <w:rPr>
            <w:noProof/>
            <w:webHidden/>
          </w:rPr>
          <w:fldChar w:fldCharType="separate"/>
        </w:r>
        <w:r w:rsidR="009B4F9E">
          <w:rPr>
            <w:noProof/>
            <w:webHidden/>
          </w:rPr>
          <w:t>74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0" w:history="1">
        <w:r w:rsidR="009B4F9E" w:rsidRPr="00C245F2">
          <w:rPr>
            <w:rStyle w:val="Hyperlink"/>
            <w:noProof/>
          </w:rPr>
          <w:t>Gambar 3. 21 CDM Tabel Rencana Pembelajaran</w:t>
        </w:r>
        <w:r w:rsidR="009B4F9E">
          <w:rPr>
            <w:noProof/>
            <w:webHidden/>
          </w:rPr>
          <w:tab/>
        </w:r>
        <w:r w:rsidR="009B4F9E">
          <w:rPr>
            <w:noProof/>
            <w:webHidden/>
          </w:rPr>
          <w:fldChar w:fldCharType="begin"/>
        </w:r>
        <w:r w:rsidR="009B4F9E">
          <w:rPr>
            <w:noProof/>
            <w:webHidden/>
          </w:rPr>
          <w:instrText xml:space="preserve"> PAGEREF _Toc421875630 \h </w:instrText>
        </w:r>
        <w:r w:rsidR="009B4F9E">
          <w:rPr>
            <w:noProof/>
            <w:webHidden/>
          </w:rPr>
        </w:r>
        <w:r w:rsidR="009B4F9E">
          <w:rPr>
            <w:noProof/>
            <w:webHidden/>
          </w:rPr>
          <w:fldChar w:fldCharType="separate"/>
        </w:r>
        <w:r w:rsidR="009B4F9E">
          <w:rPr>
            <w:noProof/>
            <w:webHidden/>
          </w:rPr>
          <w:t>75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1" w:history="1">
        <w:r w:rsidR="009B4F9E" w:rsidRPr="00C245F2">
          <w:rPr>
            <w:rStyle w:val="Hyperlink"/>
            <w:i/>
            <w:noProof/>
          </w:rPr>
          <w:t>Gambar 3.22. Pseudocode Principal Component Analysis</w:t>
        </w:r>
        <w:r w:rsidR="009B4F9E">
          <w:rPr>
            <w:noProof/>
            <w:webHidden/>
          </w:rPr>
          <w:tab/>
        </w:r>
        <w:r w:rsidR="009B4F9E">
          <w:rPr>
            <w:noProof/>
            <w:webHidden/>
          </w:rPr>
          <w:fldChar w:fldCharType="begin"/>
        </w:r>
        <w:r w:rsidR="009B4F9E">
          <w:rPr>
            <w:noProof/>
            <w:webHidden/>
          </w:rPr>
          <w:instrText xml:space="preserve"> PAGEREF _Toc421875631 \h </w:instrText>
        </w:r>
        <w:r w:rsidR="009B4F9E">
          <w:rPr>
            <w:noProof/>
            <w:webHidden/>
          </w:rPr>
        </w:r>
        <w:r w:rsidR="009B4F9E">
          <w:rPr>
            <w:noProof/>
            <w:webHidden/>
          </w:rPr>
          <w:fldChar w:fldCharType="separate"/>
        </w:r>
        <w:r w:rsidR="009B4F9E">
          <w:rPr>
            <w:noProof/>
            <w:webHidden/>
          </w:rPr>
          <w:t>77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49" w:anchor="_Toc421875632" w:history="1">
        <w:r w:rsidR="009B4F9E" w:rsidRPr="00C245F2">
          <w:rPr>
            <w:rStyle w:val="Hyperlink"/>
            <w:i/>
            <w:noProof/>
          </w:rPr>
          <w:t>Gambar 3.23. Representasi Kromosom</w:t>
        </w:r>
        <w:r w:rsidR="009B4F9E">
          <w:rPr>
            <w:noProof/>
            <w:webHidden/>
          </w:rPr>
          <w:tab/>
        </w:r>
        <w:r w:rsidR="009B4F9E">
          <w:rPr>
            <w:noProof/>
            <w:webHidden/>
          </w:rPr>
          <w:fldChar w:fldCharType="begin"/>
        </w:r>
        <w:r w:rsidR="009B4F9E">
          <w:rPr>
            <w:noProof/>
            <w:webHidden/>
          </w:rPr>
          <w:instrText xml:space="preserve"> PAGEREF _Toc421875632 \h </w:instrText>
        </w:r>
        <w:r w:rsidR="009B4F9E">
          <w:rPr>
            <w:noProof/>
            <w:webHidden/>
          </w:rPr>
        </w:r>
        <w:r w:rsidR="009B4F9E">
          <w:rPr>
            <w:noProof/>
            <w:webHidden/>
          </w:rPr>
          <w:fldChar w:fldCharType="separate"/>
        </w:r>
        <w:r w:rsidR="009B4F9E">
          <w:rPr>
            <w:noProof/>
            <w:webHidden/>
          </w:rPr>
          <w:t>78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3" w:history="1">
        <w:r w:rsidR="009B4F9E" w:rsidRPr="00C245F2">
          <w:rPr>
            <w:rStyle w:val="Hyperlink"/>
            <w:i/>
            <w:noProof/>
          </w:rPr>
          <w:t>Gambar 3.24. Pseudocode Fungsi Generate Kromosom</w:t>
        </w:r>
        <w:r w:rsidR="009B4F9E">
          <w:rPr>
            <w:noProof/>
            <w:webHidden/>
          </w:rPr>
          <w:tab/>
        </w:r>
        <w:r w:rsidR="009B4F9E">
          <w:rPr>
            <w:noProof/>
            <w:webHidden/>
          </w:rPr>
          <w:fldChar w:fldCharType="begin"/>
        </w:r>
        <w:r w:rsidR="009B4F9E">
          <w:rPr>
            <w:noProof/>
            <w:webHidden/>
          </w:rPr>
          <w:instrText xml:space="preserve"> PAGEREF _Toc421875633 \h </w:instrText>
        </w:r>
        <w:r w:rsidR="009B4F9E">
          <w:rPr>
            <w:noProof/>
            <w:webHidden/>
          </w:rPr>
        </w:r>
        <w:r w:rsidR="009B4F9E">
          <w:rPr>
            <w:noProof/>
            <w:webHidden/>
          </w:rPr>
          <w:fldChar w:fldCharType="separate"/>
        </w:r>
        <w:r w:rsidR="009B4F9E">
          <w:rPr>
            <w:noProof/>
            <w:webHidden/>
          </w:rPr>
          <w:t>79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0" w:anchor="_Toc421875634" w:history="1">
        <w:r w:rsidR="009B4F9E" w:rsidRPr="00C245F2">
          <w:rPr>
            <w:rStyle w:val="Hyperlink"/>
            <w:i/>
            <w:noProof/>
          </w:rPr>
          <w:t>Gambar 3.25. Ilustrasi Implementasi Algoritma K-means dan K-nearest Neighbor pada Fungsi Menghitung Fitness Value</w:t>
        </w:r>
        <w:r w:rsidR="009B4F9E">
          <w:rPr>
            <w:noProof/>
            <w:webHidden/>
          </w:rPr>
          <w:tab/>
        </w:r>
        <w:r w:rsidR="009B4F9E">
          <w:rPr>
            <w:noProof/>
            <w:webHidden/>
          </w:rPr>
          <w:fldChar w:fldCharType="begin"/>
        </w:r>
        <w:r w:rsidR="009B4F9E">
          <w:rPr>
            <w:noProof/>
            <w:webHidden/>
          </w:rPr>
          <w:instrText xml:space="preserve"> PAGEREF _Toc421875634 \h </w:instrText>
        </w:r>
        <w:r w:rsidR="009B4F9E">
          <w:rPr>
            <w:noProof/>
            <w:webHidden/>
          </w:rPr>
        </w:r>
        <w:r w:rsidR="009B4F9E">
          <w:rPr>
            <w:noProof/>
            <w:webHidden/>
          </w:rPr>
          <w:fldChar w:fldCharType="separate"/>
        </w:r>
        <w:r w:rsidR="009B4F9E">
          <w:rPr>
            <w:noProof/>
            <w:webHidden/>
          </w:rPr>
          <w:t>80</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1" w:anchor="_Toc421875635" w:history="1">
        <w:r w:rsidR="009B4F9E" w:rsidRPr="00C245F2">
          <w:rPr>
            <w:rStyle w:val="Hyperlink"/>
            <w:b/>
            <w:i/>
            <w:noProof/>
          </w:rPr>
          <w:t>Gambar 3.26. Pseudocode Fungsi Menghitung Fitness Value</w:t>
        </w:r>
        <w:r w:rsidR="009B4F9E">
          <w:rPr>
            <w:noProof/>
            <w:webHidden/>
          </w:rPr>
          <w:tab/>
        </w:r>
        <w:r w:rsidR="009B4F9E">
          <w:rPr>
            <w:noProof/>
            <w:webHidden/>
          </w:rPr>
          <w:fldChar w:fldCharType="begin"/>
        </w:r>
        <w:r w:rsidR="009B4F9E">
          <w:rPr>
            <w:noProof/>
            <w:webHidden/>
          </w:rPr>
          <w:instrText xml:space="preserve"> PAGEREF _Toc421875635 \h </w:instrText>
        </w:r>
        <w:r w:rsidR="009B4F9E">
          <w:rPr>
            <w:noProof/>
            <w:webHidden/>
          </w:rPr>
        </w:r>
        <w:r w:rsidR="009B4F9E">
          <w:rPr>
            <w:noProof/>
            <w:webHidden/>
          </w:rPr>
          <w:fldChar w:fldCharType="separate"/>
        </w:r>
        <w:r w:rsidR="009B4F9E">
          <w:rPr>
            <w:noProof/>
            <w:webHidden/>
          </w:rPr>
          <w:t>81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2" w:anchor="_Toc421875636" w:history="1">
        <w:r w:rsidR="009B4F9E" w:rsidRPr="00C245F2">
          <w:rPr>
            <w:rStyle w:val="Hyperlink"/>
            <w:b/>
            <w:i/>
            <w:noProof/>
          </w:rPr>
          <w:t>Gambar 3.27. Pseudocode Fungsi Seleksi</w:t>
        </w:r>
        <w:r w:rsidR="009B4F9E">
          <w:rPr>
            <w:noProof/>
            <w:webHidden/>
          </w:rPr>
          <w:tab/>
        </w:r>
        <w:r w:rsidR="009B4F9E">
          <w:rPr>
            <w:noProof/>
            <w:webHidden/>
          </w:rPr>
          <w:fldChar w:fldCharType="begin"/>
        </w:r>
        <w:r w:rsidR="009B4F9E">
          <w:rPr>
            <w:noProof/>
            <w:webHidden/>
          </w:rPr>
          <w:instrText xml:space="preserve"> PAGEREF _Toc421875636 \h </w:instrText>
        </w:r>
        <w:r w:rsidR="009B4F9E">
          <w:rPr>
            <w:noProof/>
            <w:webHidden/>
          </w:rPr>
        </w:r>
        <w:r w:rsidR="009B4F9E">
          <w:rPr>
            <w:noProof/>
            <w:webHidden/>
          </w:rPr>
          <w:fldChar w:fldCharType="separate"/>
        </w:r>
        <w:r w:rsidR="009B4F9E">
          <w:rPr>
            <w:noProof/>
            <w:webHidden/>
          </w:rPr>
          <w:t>81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7" w:history="1">
        <w:r w:rsidR="009B4F9E" w:rsidRPr="00C245F2">
          <w:rPr>
            <w:rStyle w:val="Hyperlink"/>
            <w:i/>
            <w:noProof/>
          </w:rPr>
          <w:t>Gambar 3.28. Pseudocode Fungsi Crossover</w:t>
        </w:r>
        <w:r w:rsidR="009B4F9E">
          <w:rPr>
            <w:noProof/>
            <w:webHidden/>
          </w:rPr>
          <w:tab/>
        </w:r>
        <w:r w:rsidR="009B4F9E">
          <w:rPr>
            <w:noProof/>
            <w:webHidden/>
          </w:rPr>
          <w:fldChar w:fldCharType="begin"/>
        </w:r>
        <w:r w:rsidR="009B4F9E">
          <w:rPr>
            <w:noProof/>
            <w:webHidden/>
          </w:rPr>
          <w:instrText xml:space="preserve"> PAGEREF _Toc421875637 \h </w:instrText>
        </w:r>
        <w:r w:rsidR="009B4F9E">
          <w:rPr>
            <w:noProof/>
            <w:webHidden/>
          </w:rPr>
        </w:r>
        <w:r w:rsidR="009B4F9E">
          <w:rPr>
            <w:noProof/>
            <w:webHidden/>
          </w:rPr>
          <w:fldChar w:fldCharType="separate"/>
        </w:r>
        <w:r w:rsidR="009B4F9E">
          <w:rPr>
            <w:noProof/>
            <w:webHidden/>
          </w:rPr>
          <w:t>82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8" w:history="1">
        <w:r w:rsidR="009B4F9E" w:rsidRPr="00C245F2">
          <w:rPr>
            <w:rStyle w:val="Hyperlink"/>
            <w:i/>
            <w:noProof/>
          </w:rPr>
          <w:t>Gambar 3.29. Pseudocode Fungsi Mutasi (1)</w:t>
        </w:r>
        <w:r w:rsidR="009B4F9E">
          <w:rPr>
            <w:noProof/>
            <w:webHidden/>
          </w:rPr>
          <w:tab/>
        </w:r>
        <w:r w:rsidR="009B4F9E">
          <w:rPr>
            <w:noProof/>
            <w:webHidden/>
          </w:rPr>
          <w:fldChar w:fldCharType="begin"/>
        </w:r>
        <w:r w:rsidR="009B4F9E">
          <w:rPr>
            <w:noProof/>
            <w:webHidden/>
          </w:rPr>
          <w:instrText xml:space="preserve"> PAGEREF _Toc421875638 \h </w:instrText>
        </w:r>
        <w:r w:rsidR="009B4F9E">
          <w:rPr>
            <w:noProof/>
            <w:webHidden/>
          </w:rPr>
        </w:r>
        <w:r w:rsidR="009B4F9E">
          <w:rPr>
            <w:noProof/>
            <w:webHidden/>
          </w:rPr>
          <w:fldChar w:fldCharType="separate"/>
        </w:r>
        <w:r w:rsidR="009B4F9E">
          <w:rPr>
            <w:noProof/>
            <w:webHidden/>
          </w:rPr>
          <w:t>83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39" w:history="1">
        <w:r w:rsidR="009B4F9E" w:rsidRPr="00C245F2">
          <w:rPr>
            <w:rStyle w:val="Hyperlink"/>
            <w:i/>
            <w:noProof/>
          </w:rPr>
          <w:t>Gambar 3.30. Pseudocode Fungsi Mutasi (2)</w:t>
        </w:r>
        <w:r w:rsidR="009B4F9E">
          <w:rPr>
            <w:noProof/>
            <w:webHidden/>
          </w:rPr>
          <w:tab/>
        </w:r>
        <w:r w:rsidR="009B4F9E">
          <w:rPr>
            <w:noProof/>
            <w:webHidden/>
          </w:rPr>
          <w:fldChar w:fldCharType="begin"/>
        </w:r>
        <w:r w:rsidR="009B4F9E">
          <w:rPr>
            <w:noProof/>
            <w:webHidden/>
          </w:rPr>
          <w:instrText xml:space="preserve"> PAGEREF _Toc421875639 \h </w:instrText>
        </w:r>
        <w:r w:rsidR="009B4F9E">
          <w:rPr>
            <w:noProof/>
            <w:webHidden/>
          </w:rPr>
        </w:r>
        <w:r w:rsidR="009B4F9E">
          <w:rPr>
            <w:noProof/>
            <w:webHidden/>
          </w:rPr>
          <w:fldChar w:fldCharType="separate"/>
        </w:r>
        <w:r w:rsidR="009B4F9E">
          <w:rPr>
            <w:noProof/>
            <w:webHidden/>
          </w:rPr>
          <w:t>83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40" w:history="1">
        <w:r w:rsidR="009B4F9E" w:rsidRPr="00C245F2">
          <w:rPr>
            <w:rStyle w:val="Hyperlink"/>
            <w:i/>
            <w:noProof/>
          </w:rPr>
          <w:t>Gambar 3.31</w:t>
        </w:r>
        <w:r w:rsidR="009B4F9E" w:rsidRPr="00C245F2">
          <w:rPr>
            <w:rStyle w:val="Hyperlink"/>
            <w:i/>
            <w:noProof/>
            <w:lang w:val="id-ID"/>
          </w:rPr>
          <w:t xml:space="preserve"> </w:t>
        </w:r>
        <w:r w:rsidR="009B4F9E" w:rsidRPr="00C245F2">
          <w:rPr>
            <w:rStyle w:val="Hyperlink"/>
            <w:i/>
            <w:noProof/>
          </w:rPr>
          <w:t>Pseudocode Fungsi Utama</w:t>
        </w:r>
        <w:r w:rsidR="009B4F9E">
          <w:rPr>
            <w:noProof/>
            <w:webHidden/>
          </w:rPr>
          <w:tab/>
        </w:r>
        <w:r w:rsidR="009B4F9E">
          <w:rPr>
            <w:noProof/>
            <w:webHidden/>
          </w:rPr>
          <w:fldChar w:fldCharType="begin"/>
        </w:r>
        <w:r w:rsidR="009B4F9E">
          <w:rPr>
            <w:noProof/>
            <w:webHidden/>
          </w:rPr>
          <w:instrText xml:space="preserve"> PAGEREF _Toc421875640 \h </w:instrText>
        </w:r>
        <w:r w:rsidR="009B4F9E">
          <w:rPr>
            <w:noProof/>
            <w:webHidden/>
          </w:rPr>
        </w:r>
        <w:r w:rsidR="009B4F9E">
          <w:rPr>
            <w:noProof/>
            <w:webHidden/>
          </w:rPr>
          <w:fldChar w:fldCharType="separate"/>
        </w:r>
        <w:r w:rsidR="009B4F9E">
          <w:rPr>
            <w:noProof/>
            <w:webHidden/>
          </w:rPr>
          <w:t>84</w:t>
        </w:r>
        <w:r w:rsidR="009B4F9E">
          <w:rPr>
            <w:noProof/>
            <w:webHidden/>
          </w:rPr>
          <w:fldChar w:fldCharType="end"/>
        </w:r>
      </w:hyperlink>
    </w:p>
    <w:p w:rsidR="009B4F9E"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5." </w:instrText>
      </w:r>
      <w:r w:rsidRPr="00AD6135">
        <w:rPr>
          <w:lang w:val="id-ID"/>
        </w:rPr>
        <w:fldChar w:fldCharType="separate"/>
      </w:r>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3" w:anchor="_Toc421875641" w:history="1">
        <w:r w:rsidR="009B4F9E" w:rsidRPr="00162EF8">
          <w:rPr>
            <w:rStyle w:val="Hyperlink"/>
            <w:i/>
            <w:noProof/>
          </w:rPr>
          <w:t>Gambar 5.1. Visualisasi 5-Crossvalidation</w:t>
        </w:r>
        <w:r w:rsidR="009B4F9E">
          <w:rPr>
            <w:noProof/>
            <w:webHidden/>
          </w:rPr>
          <w:tab/>
        </w:r>
        <w:r w:rsidR="009B4F9E">
          <w:rPr>
            <w:noProof/>
            <w:webHidden/>
          </w:rPr>
          <w:fldChar w:fldCharType="begin"/>
        </w:r>
        <w:r w:rsidR="009B4F9E">
          <w:rPr>
            <w:noProof/>
            <w:webHidden/>
          </w:rPr>
          <w:instrText xml:space="preserve"> PAGEREF _Toc421875641 \h </w:instrText>
        </w:r>
        <w:r w:rsidR="009B4F9E">
          <w:rPr>
            <w:noProof/>
            <w:webHidden/>
          </w:rPr>
        </w:r>
        <w:r w:rsidR="009B4F9E">
          <w:rPr>
            <w:noProof/>
            <w:webHidden/>
          </w:rPr>
          <w:fldChar w:fldCharType="separate"/>
        </w:r>
        <w:r w:rsidR="009B4F9E">
          <w:rPr>
            <w:noProof/>
            <w:webHidden/>
          </w:rPr>
          <w:t>102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4" w:anchor="_Toc421875642" w:history="1">
        <w:r w:rsidR="009B4F9E" w:rsidRPr="00162EF8">
          <w:rPr>
            <w:rStyle w:val="Hyperlink"/>
            <w:i/>
            <w:noProof/>
          </w:rPr>
          <w:t>Gambar 5.2. Grafik Hasil Akurasi Skenario Uji Coba 1</w:t>
        </w:r>
        <w:r w:rsidR="009B4F9E">
          <w:rPr>
            <w:noProof/>
            <w:webHidden/>
          </w:rPr>
          <w:tab/>
        </w:r>
        <w:r w:rsidR="009B4F9E">
          <w:rPr>
            <w:noProof/>
            <w:webHidden/>
          </w:rPr>
          <w:fldChar w:fldCharType="begin"/>
        </w:r>
        <w:r w:rsidR="009B4F9E">
          <w:rPr>
            <w:noProof/>
            <w:webHidden/>
          </w:rPr>
          <w:instrText xml:space="preserve"> PAGEREF _Toc421875642 \h </w:instrText>
        </w:r>
        <w:r w:rsidR="009B4F9E">
          <w:rPr>
            <w:noProof/>
            <w:webHidden/>
          </w:rPr>
        </w:r>
        <w:r w:rsidR="009B4F9E">
          <w:rPr>
            <w:noProof/>
            <w:webHidden/>
          </w:rPr>
          <w:fldChar w:fldCharType="separate"/>
        </w:r>
        <w:r w:rsidR="009B4F9E">
          <w:rPr>
            <w:noProof/>
            <w:webHidden/>
          </w:rPr>
          <w:t>104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5" w:anchor="_Toc421875643" w:history="1">
        <w:r w:rsidR="009B4F9E" w:rsidRPr="00162EF8">
          <w:rPr>
            <w:rStyle w:val="Hyperlink"/>
            <w:i/>
            <w:noProof/>
          </w:rPr>
          <w:t>Gambar 5.3. Grafik Hasil Running Time Skenario Uji Coba 1</w:t>
        </w:r>
        <w:r w:rsidR="009B4F9E">
          <w:rPr>
            <w:noProof/>
            <w:webHidden/>
          </w:rPr>
          <w:tab/>
        </w:r>
        <w:r w:rsidR="009B4F9E">
          <w:rPr>
            <w:noProof/>
            <w:webHidden/>
          </w:rPr>
          <w:fldChar w:fldCharType="begin"/>
        </w:r>
        <w:r w:rsidR="009B4F9E">
          <w:rPr>
            <w:noProof/>
            <w:webHidden/>
          </w:rPr>
          <w:instrText xml:space="preserve"> PAGEREF _Toc421875643 \h </w:instrText>
        </w:r>
        <w:r w:rsidR="009B4F9E">
          <w:rPr>
            <w:noProof/>
            <w:webHidden/>
          </w:rPr>
        </w:r>
        <w:r w:rsidR="009B4F9E">
          <w:rPr>
            <w:noProof/>
            <w:webHidden/>
          </w:rPr>
          <w:fldChar w:fldCharType="separate"/>
        </w:r>
        <w:r w:rsidR="009B4F9E">
          <w:rPr>
            <w:noProof/>
            <w:webHidden/>
          </w:rPr>
          <w:t>104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6" w:anchor="_Toc421875644" w:history="1">
        <w:r w:rsidR="009B4F9E" w:rsidRPr="00162EF8">
          <w:rPr>
            <w:rStyle w:val="Hyperlink"/>
            <w:i/>
            <w:noProof/>
          </w:rPr>
          <w:t>Gambar 5.4. Grafik Hasil Akurasi Skenario Uji Coba 2</w:t>
        </w:r>
        <w:r w:rsidR="009B4F9E">
          <w:rPr>
            <w:noProof/>
            <w:webHidden/>
          </w:rPr>
          <w:tab/>
        </w:r>
        <w:r w:rsidR="009B4F9E">
          <w:rPr>
            <w:noProof/>
            <w:webHidden/>
          </w:rPr>
          <w:fldChar w:fldCharType="begin"/>
        </w:r>
        <w:r w:rsidR="009B4F9E">
          <w:rPr>
            <w:noProof/>
            <w:webHidden/>
          </w:rPr>
          <w:instrText xml:space="preserve"> PAGEREF _Toc421875644 \h </w:instrText>
        </w:r>
        <w:r w:rsidR="009B4F9E">
          <w:rPr>
            <w:noProof/>
            <w:webHidden/>
          </w:rPr>
        </w:r>
        <w:r w:rsidR="009B4F9E">
          <w:rPr>
            <w:noProof/>
            <w:webHidden/>
          </w:rPr>
          <w:fldChar w:fldCharType="separate"/>
        </w:r>
        <w:r w:rsidR="009B4F9E">
          <w:rPr>
            <w:noProof/>
            <w:webHidden/>
          </w:rPr>
          <w:t>105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7" w:anchor="_Toc421875645" w:history="1">
        <w:r w:rsidR="009B4F9E" w:rsidRPr="00162EF8">
          <w:rPr>
            <w:rStyle w:val="Hyperlink"/>
            <w:i/>
            <w:noProof/>
          </w:rPr>
          <w:t>Gambar 5.5. Grafik Hasil Running Time Skenario Uji Coba 2</w:t>
        </w:r>
        <w:r w:rsidR="009B4F9E">
          <w:rPr>
            <w:noProof/>
            <w:webHidden/>
          </w:rPr>
          <w:tab/>
        </w:r>
        <w:r w:rsidR="009B4F9E">
          <w:rPr>
            <w:noProof/>
            <w:webHidden/>
          </w:rPr>
          <w:fldChar w:fldCharType="begin"/>
        </w:r>
        <w:r w:rsidR="009B4F9E">
          <w:rPr>
            <w:noProof/>
            <w:webHidden/>
          </w:rPr>
          <w:instrText xml:space="preserve"> PAGEREF _Toc421875645 \h </w:instrText>
        </w:r>
        <w:r w:rsidR="009B4F9E">
          <w:rPr>
            <w:noProof/>
            <w:webHidden/>
          </w:rPr>
        </w:r>
        <w:r w:rsidR="009B4F9E">
          <w:rPr>
            <w:noProof/>
            <w:webHidden/>
          </w:rPr>
          <w:fldChar w:fldCharType="separate"/>
        </w:r>
        <w:r w:rsidR="009B4F9E">
          <w:rPr>
            <w:noProof/>
            <w:webHidden/>
          </w:rPr>
          <w:t>106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8" w:anchor="_Toc421875646" w:history="1">
        <w:r w:rsidR="009B4F9E" w:rsidRPr="00162EF8">
          <w:rPr>
            <w:rStyle w:val="Hyperlink"/>
            <w:i/>
            <w:noProof/>
          </w:rPr>
          <w:t>Gambar 5.6. Grafik Hasil Akurasi Skenario Uji Coba 3</w:t>
        </w:r>
        <w:r w:rsidR="009B4F9E">
          <w:rPr>
            <w:noProof/>
            <w:webHidden/>
          </w:rPr>
          <w:tab/>
        </w:r>
        <w:r w:rsidR="009B4F9E">
          <w:rPr>
            <w:noProof/>
            <w:webHidden/>
          </w:rPr>
          <w:fldChar w:fldCharType="begin"/>
        </w:r>
        <w:r w:rsidR="009B4F9E">
          <w:rPr>
            <w:noProof/>
            <w:webHidden/>
          </w:rPr>
          <w:instrText xml:space="preserve"> PAGEREF _Toc421875646 \h </w:instrText>
        </w:r>
        <w:r w:rsidR="009B4F9E">
          <w:rPr>
            <w:noProof/>
            <w:webHidden/>
          </w:rPr>
        </w:r>
        <w:r w:rsidR="009B4F9E">
          <w:rPr>
            <w:noProof/>
            <w:webHidden/>
          </w:rPr>
          <w:fldChar w:fldCharType="separate"/>
        </w:r>
        <w:r w:rsidR="009B4F9E">
          <w:rPr>
            <w:noProof/>
            <w:webHidden/>
          </w:rPr>
          <w:t>107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r:id="rId59" w:anchor="_Toc421875647" w:history="1">
        <w:r w:rsidR="009B4F9E" w:rsidRPr="00162EF8">
          <w:rPr>
            <w:rStyle w:val="Hyperlink"/>
            <w:i/>
            <w:noProof/>
          </w:rPr>
          <w:t>Gambar 5.7. Grafik Hasil Running Time Skenario Uji Coba 3</w:t>
        </w:r>
        <w:r w:rsidR="009B4F9E">
          <w:rPr>
            <w:noProof/>
            <w:webHidden/>
          </w:rPr>
          <w:tab/>
        </w:r>
        <w:r w:rsidR="009B4F9E">
          <w:rPr>
            <w:noProof/>
            <w:webHidden/>
          </w:rPr>
          <w:fldChar w:fldCharType="begin"/>
        </w:r>
        <w:r w:rsidR="009B4F9E">
          <w:rPr>
            <w:noProof/>
            <w:webHidden/>
          </w:rPr>
          <w:instrText xml:space="preserve"> PAGEREF _Toc421875647 \h </w:instrText>
        </w:r>
        <w:r w:rsidR="009B4F9E">
          <w:rPr>
            <w:noProof/>
            <w:webHidden/>
          </w:rPr>
        </w:r>
        <w:r w:rsidR="009B4F9E">
          <w:rPr>
            <w:noProof/>
            <w:webHidden/>
          </w:rPr>
          <w:fldChar w:fldCharType="separate"/>
        </w:r>
        <w:r w:rsidR="009B4F9E">
          <w:rPr>
            <w:noProof/>
            <w:webHidden/>
          </w:rPr>
          <w:t>107</w:t>
        </w:r>
        <w:r w:rsidR="009B4F9E">
          <w:rPr>
            <w:noProof/>
            <w:webHidden/>
          </w:rPr>
          <w:fldChar w:fldCharType="end"/>
        </w:r>
      </w:hyperlink>
    </w:p>
    <w:p w:rsidR="00614434" w:rsidRPr="007C2F2F" w:rsidRDefault="00725214" w:rsidP="00614434">
      <w:pPr>
        <w:spacing w:after="200" w:line="276" w:lineRule="auto"/>
        <w:jc w:val="center"/>
        <w:rPr>
          <w:b/>
          <w:i/>
          <w:noProof/>
        </w:rPr>
        <w:sectPr w:rsidR="00614434" w:rsidRPr="007C2F2F" w:rsidSect="00AB3CCE">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fmt="lowerRoman"/>
          <w:cols w:space="720"/>
          <w:titlePg/>
          <w:docGrid w:linePitch="360"/>
        </w:sectPr>
      </w:pPr>
      <w:r w:rsidRPr="00AD6135">
        <w:rPr>
          <w:lang w:val="id-ID"/>
        </w:rPr>
        <w:fldChar w:fldCharType="end"/>
      </w:r>
      <w:r w:rsidR="007C2F2F">
        <w:rPr>
          <w:b/>
          <w:i/>
          <w:noProof/>
        </w:rPr>
        <w:t xml:space="preserve"> </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21875530"/>
      <w:r w:rsidRPr="00326ED3">
        <w:rPr>
          <w:noProof/>
          <w:lang w:val="id-ID"/>
        </w:rPr>
        <w:lastRenderedPageBreak/>
        <w:t>DAFTAR TABEL</w:t>
      </w:r>
      <w:bookmarkEnd w:id="39"/>
      <w:bookmarkEnd w:id="40"/>
      <w:bookmarkEnd w:id="41"/>
      <w:bookmarkEnd w:id="42"/>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fldChar w:fldCharType="begin"/>
      </w:r>
      <w:r w:rsidR="0065548E" w:rsidRPr="00AD6135">
        <w:instrText xml:space="preserve"> TOC \h \z \c "Tabel 4." </w:instrText>
      </w:r>
      <w:r w:rsidRPr="00AD6135">
        <w:fldChar w:fldCharType="separate"/>
      </w:r>
      <w:hyperlink w:anchor="_Toc421875648" w:history="1">
        <w:r w:rsidR="009B4F9E" w:rsidRPr="00A93C02">
          <w:rPr>
            <w:rStyle w:val="Hyperlink"/>
            <w:i/>
            <w:noProof/>
          </w:rPr>
          <w:t>Tabel 4.1. Tabel Parameter yang Digunakan</w:t>
        </w:r>
        <w:r w:rsidR="009B4F9E">
          <w:rPr>
            <w:noProof/>
            <w:webHidden/>
          </w:rPr>
          <w:tab/>
        </w:r>
        <w:r w:rsidR="009B4F9E">
          <w:rPr>
            <w:noProof/>
            <w:webHidden/>
          </w:rPr>
          <w:fldChar w:fldCharType="begin"/>
        </w:r>
        <w:r w:rsidR="009B4F9E">
          <w:rPr>
            <w:noProof/>
            <w:webHidden/>
          </w:rPr>
          <w:instrText xml:space="preserve"> PAGEREF _Toc421875648 \h </w:instrText>
        </w:r>
        <w:r w:rsidR="009B4F9E">
          <w:rPr>
            <w:noProof/>
            <w:webHidden/>
          </w:rPr>
        </w:r>
        <w:r w:rsidR="009B4F9E">
          <w:rPr>
            <w:noProof/>
            <w:webHidden/>
          </w:rPr>
          <w:fldChar w:fldCharType="separate"/>
        </w:r>
        <w:r w:rsidR="009B4F9E">
          <w:rPr>
            <w:noProof/>
            <w:webHidden/>
          </w:rPr>
          <w:t>86</w:t>
        </w:r>
        <w:r w:rsidR="009B4F9E">
          <w:rPr>
            <w:noProof/>
            <w:webHidden/>
          </w:rPr>
          <w:fldChar w:fldCharType="end"/>
        </w:r>
      </w:hyperlink>
    </w:p>
    <w:p w:rsidR="009B4F9E"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5." </w:instrText>
      </w:r>
      <w:r w:rsidRPr="00AD6135">
        <w:fldChar w:fldCharType="separate"/>
      </w:r>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49" w:history="1">
        <w:r w:rsidR="009B4F9E" w:rsidRPr="00A96049">
          <w:rPr>
            <w:rStyle w:val="Hyperlink"/>
            <w:i/>
            <w:noProof/>
          </w:rPr>
          <w:t>Tabel 5.1. Tabel Perbandingan Hasil Akurasi dan Running Time</w:t>
        </w:r>
        <w:r w:rsidR="009B4F9E">
          <w:rPr>
            <w:noProof/>
            <w:webHidden/>
          </w:rPr>
          <w:tab/>
        </w:r>
        <w:r w:rsidR="009B4F9E">
          <w:rPr>
            <w:noProof/>
            <w:webHidden/>
          </w:rPr>
          <w:fldChar w:fldCharType="begin"/>
        </w:r>
        <w:r w:rsidR="009B4F9E">
          <w:rPr>
            <w:noProof/>
            <w:webHidden/>
          </w:rPr>
          <w:instrText xml:space="preserve"> PAGEREF _Toc421875649 \h </w:instrText>
        </w:r>
        <w:r w:rsidR="009B4F9E">
          <w:rPr>
            <w:noProof/>
            <w:webHidden/>
          </w:rPr>
        </w:r>
        <w:r w:rsidR="009B4F9E">
          <w:rPr>
            <w:noProof/>
            <w:webHidden/>
          </w:rPr>
          <w:fldChar w:fldCharType="separate"/>
        </w:r>
        <w:r w:rsidR="009B4F9E">
          <w:rPr>
            <w:noProof/>
            <w:webHidden/>
          </w:rPr>
          <w:t>109</w:t>
        </w:r>
        <w:r w:rsidR="009B4F9E">
          <w:rPr>
            <w:noProof/>
            <w:webHidden/>
          </w:rPr>
          <w:fldChar w:fldCharType="end"/>
        </w:r>
      </w:hyperlink>
    </w:p>
    <w:p w:rsidR="009B4F9E"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A." </w:instrText>
      </w:r>
      <w:r w:rsidRPr="00AD6135">
        <w:fldChar w:fldCharType="separate"/>
      </w:r>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0" w:history="1">
        <w:r w:rsidR="009B4F9E" w:rsidRPr="00B00028">
          <w:rPr>
            <w:rStyle w:val="Hyperlink"/>
            <w:i/>
            <w:noProof/>
          </w:rPr>
          <w:t>Tabel A.1. Rekap Hasil Keluaran Program Skenario Uji Coba 1 pada Percobaan 1</w:t>
        </w:r>
        <w:r w:rsidR="009B4F9E">
          <w:rPr>
            <w:noProof/>
            <w:webHidden/>
          </w:rPr>
          <w:tab/>
        </w:r>
        <w:r w:rsidR="009B4F9E">
          <w:rPr>
            <w:noProof/>
            <w:webHidden/>
          </w:rPr>
          <w:fldChar w:fldCharType="begin"/>
        </w:r>
        <w:r w:rsidR="009B4F9E">
          <w:rPr>
            <w:noProof/>
            <w:webHidden/>
          </w:rPr>
          <w:instrText xml:space="preserve"> PAGEREF _Toc421875650 \h </w:instrText>
        </w:r>
        <w:r w:rsidR="009B4F9E">
          <w:rPr>
            <w:noProof/>
            <w:webHidden/>
          </w:rPr>
        </w:r>
        <w:r w:rsidR="009B4F9E">
          <w:rPr>
            <w:noProof/>
            <w:webHidden/>
          </w:rPr>
          <w:fldChar w:fldCharType="separate"/>
        </w:r>
        <w:r w:rsidR="009B4F9E">
          <w:rPr>
            <w:noProof/>
            <w:webHidden/>
          </w:rPr>
          <w:t>115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1" w:history="1">
        <w:r w:rsidR="009B4F9E" w:rsidRPr="00B00028">
          <w:rPr>
            <w:rStyle w:val="Hyperlink"/>
            <w:i/>
            <w:noProof/>
          </w:rPr>
          <w:t>Tabel A.2. Rekap Hasil Keluaran Program Skenario Uji Coba 1 pada Percobaan 2</w:t>
        </w:r>
        <w:r w:rsidR="009B4F9E">
          <w:rPr>
            <w:noProof/>
            <w:webHidden/>
          </w:rPr>
          <w:tab/>
        </w:r>
        <w:r w:rsidR="009B4F9E">
          <w:rPr>
            <w:noProof/>
            <w:webHidden/>
          </w:rPr>
          <w:fldChar w:fldCharType="begin"/>
        </w:r>
        <w:r w:rsidR="009B4F9E">
          <w:rPr>
            <w:noProof/>
            <w:webHidden/>
          </w:rPr>
          <w:instrText xml:space="preserve"> PAGEREF _Toc421875651 \h </w:instrText>
        </w:r>
        <w:r w:rsidR="009B4F9E">
          <w:rPr>
            <w:noProof/>
            <w:webHidden/>
          </w:rPr>
        </w:r>
        <w:r w:rsidR="009B4F9E">
          <w:rPr>
            <w:noProof/>
            <w:webHidden/>
          </w:rPr>
          <w:fldChar w:fldCharType="separate"/>
        </w:r>
        <w:r w:rsidR="009B4F9E">
          <w:rPr>
            <w:noProof/>
            <w:webHidden/>
          </w:rPr>
          <w:t>116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2" w:history="1">
        <w:r w:rsidR="009B4F9E" w:rsidRPr="00B00028">
          <w:rPr>
            <w:rStyle w:val="Hyperlink"/>
            <w:b/>
            <w:i/>
            <w:noProof/>
          </w:rPr>
          <w:t>Tabel A.3.</w:t>
        </w:r>
        <w:r w:rsidR="009B4F9E" w:rsidRPr="00B00028">
          <w:rPr>
            <w:rStyle w:val="Hyperlink"/>
            <w:b/>
            <w:noProof/>
          </w:rPr>
          <w:t xml:space="preserve"> </w:t>
        </w:r>
        <w:r w:rsidR="009B4F9E" w:rsidRPr="00B00028">
          <w:rPr>
            <w:rStyle w:val="Hyperlink"/>
            <w:b/>
            <w:i/>
            <w:noProof/>
          </w:rPr>
          <w:t>Rekap Hasil Keluaran Program Skenario Uji Coba 1 pada Percobaan 3</w:t>
        </w:r>
        <w:r w:rsidR="009B4F9E">
          <w:rPr>
            <w:noProof/>
            <w:webHidden/>
          </w:rPr>
          <w:tab/>
        </w:r>
        <w:r w:rsidR="009B4F9E">
          <w:rPr>
            <w:noProof/>
            <w:webHidden/>
          </w:rPr>
          <w:fldChar w:fldCharType="begin"/>
        </w:r>
        <w:r w:rsidR="009B4F9E">
          <w:rPr>
            <w:noProof/>
            <w:webHidden/>
          </w:rPr>
          <w:instrText xml:space="preserve"> PAGEREF _Toc421875652 \h </w:instrText>
        </w:r>
        <w:r w:rsidR="009B4F9E">
          <w:rPr>
            <w:noProof/>
            <w:webHidden/>
          </w:rPr>
        </w:r>
        <w:r w:rsidR="009B4F9E">
          <w:rPr>
            <w:noProof/>
            <w:webHidden/>
          </w:rPr>
          <w:fldChar w:fldCharType="separate"/>
        </w:r>
        <w:r w:rsidR="009B4F9E">
          <w:rPr>
            <w:noProof/>
            <w:webHidden/>
          </w:rPr>
          <w:t>117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3" w:history="1">
        <w:r w:rsidR="009B4F9E" w:rsidRPr="00B00028">
          <w:rPr>
            <w:rStyle w:val="Hyperlink"/>
            <w:i/>
            <w:noProof/>
          </w:rPr>
          <w:t>Tabel A.4.</w:t>
        </w:r>
        <w:r w:rsidR="009B4F9E" w:rsidRPr="00B00028">
          <w:rPr>
            <w:rStyle w:val="Hyperlink"/>
            <w:noProof/>
          </w:rPr>
          <w:t xml:space="preserve"> </w:t>
        </w:r>
        <w:r w:rsidR="009B4F9E" w:rsidRPr="00B00028">
          <w:rPr>
            <w:rStyle w:val="Hyperlink"/>
            <w:i/>
            <w:noProof/>
          </w:rPr>
          <w:t>Rekap Hasil Keluaran Program Skenario Uji Coba 1 pada Percobaan 4</w:t>
        </w:r>
        <w:r w:rsidR="009B4F9E">
          <w:rPr>
            <w:noProof/>
            <w:webHidden/>
          </w:rPr>
          <w:tab/>
        </w:r>
        <w:r w:rsidR="009B4F9E">
          <w:rPr>
            <w:noProof/>
            <w:webHidden/>
          </w:rPr>
          <w:fldChar w:fldCharType="begin"/>
        </w:r>
        <w:r w:rsidR="009B4F9E">
          <w:rPr>
            <w:noProof/>
            <w:webHidden/>
          </w:rPr>
          <w:instrText xml:space="preserve"> PAGEREF _Toc421875653 \h </w:instrText>
        </w:r>
        <w:r w:rsidR="009B4F9E">
          <w:rPr>
            <w:noProof/>
            <w:webHidden/>
          </w:rPr>
        </w:r>
        <w:r w:rsidR="009B4F9E">
          <w:rPr>
            <w:noProof/>
            <w:webHidden/>
          </w:rPr>
          <w:fldChar w:fldCharType="separate"/>
        </w:r>
        <w:r w:rsidR="009B4F9E">
          <w:rPr>
            <w:noProof/>
            <w:webHidden/>
          </w:rPr>
          <w:t>118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4" w:history="1">
        <w:r w:rsidR="009B4F9E" w:rsidRPr="00B00028">
          <w:rPr>
            <w:rStyle w:val="Hyperlink"/>
            <w:i/>
            <w:noProof/>
          </w:rPr>
          <w:t>Tabel A.5.</w:t>
        </w:r>
        <w:r w:rsidR="009B4F9E" w:rsidRPr="00B00028">
          <w:rPr>
            <w:rStyle w:val="Hyperlink"/>
            <w:noProof/>
          </w:rPr>
          <w:t xml:space="preserve"> </w:t>
        </w:r>
        <w:r w:rsidR="009B4F9E" w:rsidRPr="00B00028">
          <w:rPr>
            <w:rStyle w:val="Hyperlink"/>
            <w:i/>
            <w:noProof/>
          </w:rPr>
          <w:t>Rekap Hasil Keluaran Program Skenario Uji Coba 1 pada Percobaan 5</w:t>
        </w:r>
        <w:r w:rsidR="009B4F9E">
          <w:rPr>
            <w:noProof/>
            <w:webHidden/>
          </w:rPr>
          <w:tab/>
        </w:r>
        <w:r w:rsidR="009B4F9E">
          <w:rPr>
            <w:noProof/>
            <w:webHidden/>
          </w:rPr>
          <w:fldChar w:fldCharType="begin"/>
        </w:r>
        <w:r w:rsidR="009B4F9E">
          <w:rPr>
            <w:noProof/>
            <w:webHidden/>
          </w:rPr>
          <w:instrText xml:space="preserve"> PAGEREF _Toc421875654 \h </w:instrText>
        </w:r>
        <w:r w:rsidR="009B4F9E">
          <w:rPr>
            <w:noProof/>
            <w:webHidden/>
          </w:rPr>
        </w:r>
        <w:r w:rsidR="009B4F9E">
          <w:rPr>
            <w:noProof/>
            <w:webHidden/>
          </w:rPr>
          <w:fldChar w:fldCharType="separate"/>
        </w:r>
        <w:r w:rsidR="009B4F9E">
          <w:rPr>
            <w:noProof/>
            <w:webHidden/>
          </w:rPr>
          <w:t>119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5" w:history="1">
        <w:r w:rsidR="009B4F9E" w:rsidRPr="00B00028">
          <w:rPr>
            <w:rStyle w:val="Hyperlink"/>
            <w:i/>
            <w:noProof/>
          </w:rPr>
          <w:t>Tabel A.6.</w:t>
        </w:r>
        <w:r w:rsidR="009B4F9E" w:rsidRPr="00B00028">
          <w:rPr>
            <w:rStyle w:val="Hyperlink"/>
            <w:noProof/>
          </w:rPr>
          <w:t xml:space="preserve"> </w:t>
        </w:r>
        <w:r w:rsidR="009B4F9E" w:rsidRPr="00B00028">
          <w:rPr>
            <w:rStyle w:val="Hyperlink"/>
            <w:i/>
            <w:noProof/>
          </w:rPr>
          <w:t>Rekap Hasil Keluaran Program Skenario Uji Coba 1 pada Percobaan 6</w:t>
        </w:r>
        <w:r w:rsidR="009B4F9E">
          <w:rPr>
            <w:noProof/>
            <w:webHidden/>
          </w:rPr>
          <w:tab/>
        </w:r>
        <w:r w:rsidR="009B4F9E">
          <w:rPr>
            <w:noProof/>
            <w:webHidden/>
          </w:rPr>
          <w:fldChar w:fldCharType="begin"/>
        </w:r>
        <w:r w:rsidR="009B4F9E">
          <w:rPr>
            <w:noProof/>
            <w:webHidden/>
          </w:rPr>
          <w:instrText xml:space="preserve"> PAGEREF _Toc421875655 \h </w:instrText>
        </w:r>
        <w:r w:rsidR="009B4F9E">
          <w:rPr>
            <w:noProof/>
            <w:webHidden/>
          </w:rPr>
        </w:r>
        <w:r w:rsidR="009B4F9E">
          <w:rPr>
            <w:noProof/>
            <w:webHidden/>
          </w:rPr>
          <w:fldChar w:fldCharType="separate"/>
        </w:r>
        <w:r w:rsidR="009B4F9E">
          <w:rPr>
            <w:noProof/>
            <w:webHidden/>
          </w:rPr>
          <w:t>120</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6" w:history="1">
        <w:r w:rsidR="009B4F9E" w:rsidRPr="00B00028">
          <w:rPr>
            <w:rStyle w:val="Hyperlink"/>
            <w:i/>
            <w:noProof/>
          </w:rPr>
          <w:t>Tabel A.7.</w:t>
        </w:r>
        <w:r w:rsidR="009B4F9E" w:rsidRPr="00B00028">
          <w:rPr>
            <w:rStyle w:val="Hyperlink"/>
            <w:noProof/>
          </w:rPr>
          <w:t xml:space="preserve"> </w:t>
        </w:r>
        <w:r w:rsidR="009B4F9E" w:rsidRPr="00B00028">
          <w:rPr>
            <w:rStyle w:val="Hyperlink"/>
            <w:i/>
            <w:noProof/>
          </w:rPr>
          <w:t>Rekap Hasil Keluaran Program Skenario Uji Coba 1 pada Percobaan 7</w:t>
        </w:r>
        <w:r w:rsidR="009B4F9E">
          <w:rPr>
            <w:noProof/>
            <w:webHidden/>
          </w:rPr>
          <w:tab/>
        </w:r>
        <w:r w:rsidR="009B4F9E">
          <w:rPr>
            <w:noProof/>
            <w:webHidden/>
          </w:rPr>
          <w:fldChar w:fldCharType="begin"/>
        </w:r>
        <w:r w:rsidR="009B4F9E">
          <w:rPr>
            <w:noProof/>
            <w:webHidden/>
          </w:rPr>
          <w:instrText xml:space="preserve"> PAGEREF _Toc421875656 \h </w:instrText>
        </w:r>
        <w:r w:rsidR="009B4F9E">
          <w:rPr>
            <w:noProof/>
            <w:webHidden/>
          </w:rPr>
        </w:r>
        <w:r w:rsidR="009B4F9E">
          <w:rPr>
            <w:noProof/>
            <w:webHidden/>
          </w:rPr>
          <w:fldChar w:fldCharType="separate"/>
        </w:r>
        <w:r w:rsidR="009B4F9E">
          <w:rPr>
            <w:noProof/>
            <w:webHidden/>
          </w:rPr>
          <w:t>121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7" w:history="1">
        <w:r w:rsidR="009B4F9E" w:rsidRPr="00B00028">
          <w:rPr>
            <w:rStyle w:val="Hyperlink"/>
            <w:i/>
            <w:noProof/>
          </w:rPr>
          <w:t>Tabel A.8.</w:t>
        </w:r>
        <w:r w:rsidR="009B4F9E" w:rsidRPr="00B00028">
          <w:rPr>
            <w:rStyle w:val="Hyperlink"/>
            <w:noProof/>
          </w:rPr>
          <w:t xml:space="preserve"> </w:t>
        </w:r>
        <w:r w:rsidR="009B4F9E" w:rsidRPr="00B00028">
          <w:rPr>
            <w:rStyle w:val="Hyperlink"/>
            <w:i/>
            <w:noProof/>
          </w:rPr>
          <w:t>Rekap Hasil Keluaran Program Skenario Uji Coba 1 pada Percobaan 8</w:t>
        </w:r>
        <w:r w:rsidR="009B4F9E">
          <w:rPr>
            <w:noProof/>
            <w:webHidden/>
          </w:rPr>
          <w:tab/>
        </w:r>
        <w:r w:rsidR="009B4F9E">
          <w:rPr>
            <w:noProof/>
            <w:webHidden/>
          </w:rPr>
          <w:fldChar w:fldCharType="begin"/>
        </w:r>
        <w:r w:rsidR="009B4F9E">
          <w:rPr>
            <w:noProof/>
            <w:webHidden/>
          </w:rPr>
          <w:instrText xml:space="preserve"> PAGEREF _Toc421875657 \h </w:instrText>
        </w:r>
        <w:r w:rsidR="009B4F9E">
          <w:rPr>
            <w:noProof/>
            <w:webHidden/>
          </w:rPr>
        </w:r>
        <w:r w:rsidR="009B4F9E">
          <w:rPr>
            <w:noProof/>
            <w:webHidden/>
          </w:rPr>
          <w:fldChar w:fldCharType="separate"/>
        </w:r>
        <w:r w:rsidR="009B4F9E">
          <w:rPr>
            <w:noProof/>
            <w:webHidden/>
          </w:rPr>
          <w:t>122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8" w:history="1">
        <w:r w:rsidR="009B4F9E" w:rsidRPr="00B00028">
          <w:rPr>
            <w:rStyle w:val="Hyperlink"/>
            <w:i/>
            <w:noProof/>
          </w:rPr>
          <w:t>Tabel A.9.</w:t>
        </w:r>
        <w:r w:rsidR="009B4F9E" w:rsidRPr="00B00028">
          <w:rPr>
            <w:rStyle w:val="Hyperlink"/>
            <w:noProof/>
          </w:rPr>
          <w:t xml:space="preserve"> </w:t>
        </w:r>
        <w:r w:rsidR="009B4F9E" w:rsidRPr="00B00028">
          <w:rPr>
            <w:rStyle w:val="Hyperlink"/>
            <w:i/>
            <w:noProof/>
          </w:rPr>
          <w:t>Rekap Hasil Keluaran Program Skenario Uji Coba 1 pada Percobaan 9</w:t>
        </w:r>
        <w:r w:rsidR="009B4F9E">
          <w:rPr>
            <w:noProof/>
            <w:webHidden/>
          </w:rPr>
          <w:tab/>
        </w:r>
        <w:r w:rsidR="009B4F9E">
          <w:rPr>
            <w:noProof/>
            <w:webHidden/>
          </w:rPr>
          <w:fldChar w:fldCharType="begin"/>
        </w:r>
        <w:r w:rsidR="009B4F9E">
          <w:rPr>
            <w:noProof/>
            <w:webHidden/>
          </w:rPr>
          <w:instrText xml:space="preserve"> PAGEREF _Toc421875658 \h </w:instrText>
        </w:r>
        <w:r w:rsidR="009B4F9E">
          <w:rPr>
            <w:noProof/>
            <w:webHidden/>
          </w:rPr>
        </w:r>
        <w:r w:rsidR="009B4F9E">
          <w:rPr>
            <w:noProof/>
            <w:webHidden/>
          </w:rPr>
          <w:fldChar w:fldCharType="separate"/>
        </w:r>
        <w:r w:rsidR="009B4F9E">
          <w:rPr>
            <w:noProof/>
            <w:webHidden/>
          </w:rPr>
          <w:t>123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59" w:history="1">
        <w:r w:rsidR="009B4F9E" w:rsidRPr="00B00028">
          <w:rPr>
            <w:rStyle w:val="Hyperlink"/>
            <w:i/>
            <w:noProof/>
          </w:rPr>
          <w:t>Tabel A.10. Rekap Hasil Keluaran Program Skenario Uji Coba 1 pada Percobaan 10</w:t>
        </w:r>
        <w:r w:rsidR="009B4F9E">
          <w:rPr>
            <w:noProof/>
            <w:webHidden/>
          </w:rPr>
          <w:tab/>
        </w:r>
        <w:r w:rsidR="009B4F9E">
          <w:rPr>
            <w:noProof/>
            <w:webHidden/>
          </w:rPr>
          <w:fldChar w:fldCharType="begin"/>
        </w:r>
        <w:r w:rsidR="009B4F9E">
          <w:rPr>
            <w:noProof/>
            <w:webHidden/>
          </w:rPr>
          <w:instrText xml:space="preserve"> PAGEREF _Toc421875659 \h </w:instrText>
        </w:r>
        <w:r w:rsidR="009B4F9E">
          <w:rPr>
            <w:noProof/>
            <w:webHidden/>
          </w:rPr>
        </w:r>
        <w:r w:rsidR="009B4F9E">
          <w:rPr>
            <w:noProof/>
            <w:webHidden/>
          </w:rPr>
          <w:fldChar w:fldCharType="separate"/>
        </w:r>
        <w:r w:rsidR="009B4F9E">
          <w:rPr>
            <w:noProof/>
            <w:webHidden/>
          </w:rPr>
          <w:t>124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0" w:history="1">
        <w:r w:rsidR="009B4F9E" w:rsidRPr="00B00028">
          <w:rPr>
            <w:rStyle w:val="Hyperlink"/>
            <w:i/>
            <w:noProof/>
          </w:rPr>
          <w:t>Tabel A.11.</w:t>
        </w:r>
        <w:r w:rsidR="009B4F9E" w:rsidRPr="00B00028">
          <w:rPr>
            <w:rStyle w:val="Hyperlink"/>
            <w:noProof/>
          </w:rPr>
          <w:t xml:space="preserve"> </w:t>
        </w:r>
        <w:r w:rsidR="009B4F9E" w:rsidRPr="00B00028">
          <w:rPr>
            <w:rStyle w:val="Hyperlink"/>
            <w:i/>
            <w:noProof/>
          </w:rPr>
          <w:t>Rekap Hasil Keluaran Program 10 Kali Percobaan pada Skenario Uji Coba 1</w:t>
        </w:r>
        <w:r w:rsidR="009B4F9E">
          <w:rPr>
            <w:noProof/>
            <w:webHidden/>
          </w:rPr>
          <w:tab/>
        </w:r>
        <w:r w:rsidR="009B4F9E">
          <w:rPr>
            <w:noProof/>
            <w:webHidden/>
          </w:rPr>
          <w:fldChar w:fldCharType="begin"/>
        </w:r>
        <w:r w:rsidR="009B4F9E">
          <w:rPr>
            <w:noProof/>
            <w:webHidden/>
          </w:rPr>
          <w:instrText xml:space="preserve"> PAGEREF _Toc421875660 \h </w:instrText>
        </w:r>
        <w:r w:rsidR="009B4F9E">
          <w:rPr>
            <w:noProof/>
            <w:webHidden/>
          </w:rPr>
        </w:r>
        <w:r w:rsidR="009B4F9E">
          <w:rPr>
            <w:noProof/>
            <w:webHidden/>
          </w:rPr>
          <w:fldChar w:fldCharType="separate"/>
        </w:r>
        <w:r w:rsidR="009B4F9E">
          <w:rPr>
            <w:noProof/>
            <w:webHidden/>
          </w:rPr>
          <w:t>125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1" w:history="1">
        <w:r w:rsidR="009B4F9E" w:rsidRPr="00B00028">
          <w:rPr>
            <w:rStyle w:val="Hyperlink"/>
            <w:i/>
            <w:noProof/>
          </w:rPr>
          <w:t>Tabel A.12. Rekap Hasil Keluaran Program 10 Kali Percobaan pada Skenario Uji Coba 2</w:t>
        </w:r>
        <w:r w:rsidR="009B4F9E">
          <w:rPr>
            <w:noProof/>
            <w:webHidden/>
          </w:rPr>
          <w:tab/>
        </w:r>
        <w:r w:rsidR="009B4F9E">
          <w:rPr>
            <w:noProof/>
            <w:webHidden/>
          </w:rPr>
          <w:fldChar w:fldCharType="begin"/>
        </w:r>
        <w:r w:rsidR="009B4F9E">
          <w:rPr>
            <w:noProof/>
            <w:webHidden/>
          </w:rPr>
          <w:instrText xml:space="preserve"> PAGEREF _Toc421875661 \h </w:instrText>
        </w:r>
        <w:r w:rsidR="009B4F9E">
          <w:rPr>
            <w:noProof/>
            <w:webHidden/>
          </w:rPr>
        </w:r>
        <w:r w:rsidR="009B4F9E">
          <w:rPr>
            <w:noProof/>
            <w:webHidden/>
          </w:rPr>
          <w:fldChar w:fldCharType="separate"/>
        </w:r>
        <w:r w:rsidR="009B4F9E">
          <w:rPr>
            <w:noProof/>
            <w:webHidden/>
          </w:rPr>
          <w:t>126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2" w:history="1">
        <w:r w:rsidR="009B4F9E" w:rsidRPr="00B00028">
          <w:rPr>
            <w:rStyle w:val="Hyperlink"/>
            <w:i/>
            <w:noProof/>
          </w:rPr>
          <w:t>Tabel A.13. Rekap Hasil Keluaran Program 10 Kali Percobaan pada Skenario Uji Coba 3</w:t>
        </w:r>
        <w:r w:rsidR="009B4F9E">
          <w:rPr>
            <w:noProof/>
            <w:webHidden/>
          </w:rPr>
          <w:tab/>
        </w:r>
        <w:r w:rsidR="009B4F9E">
          <w:rPr>
            <w:noProof/>
            <w:webHidden/>
          </w:rPr>
          <w:fldChar w:fldCharType="begin"/>
        </w:r>
        <w:r w:rsidR="009B4F9E">
          <w:rPr>
            <w:noProof/>
            <w:webHidden/>
          </w:rPr>
          <w:instrText xml:space="preserve"> PAGEREF _Toc421875662 \h </w:instrText>
        </w:r>
        <w:r w:rsidR="009B4F9E">
          <w:rPr>
            <w:noProof/>
            <w:webHidden/>
          </w:rPr>
        </w:r>
        <w:r w:rsidR="009B4F9E">
          <w:rPr>
            <w:noProof/>
            <w:webHidden/>
          </w:rPr>
          <w:fldChar w:fldCharType="separate"/>
        </w:r>
        <w:r w:rsidR="009B4F9E">
          <w:rPr>
            <w:noProof/>
            <w:webHidden/>
          </w:rPr>
          <w:t>127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3" w:history="1">
        <w:r w:rsidR="009B4F9E" w:rsidRPr="00B00028">
          <w:rPr>
            <w:rStyle w:val="Hyperlink"/>
            <w:i/>
            <w:noProof/>
          </w:rPr>
          <w:t>Tabel A.14. Model Terbaik yang Dihasilkan</w:t>
        </w:r>
        <w:r w:rsidR="009B4F9E">
          <w:rPr>
            <w:noProof/>
            <w:webHidden/>
          </w:rPr>
          <w:tab/>
        </w:r>
        <w:r w:rsidR="009B4F9E">
          <w:rPr>
            <w:noProof/>
            <w:webHidden/>
          </w:rPr>
          <w:fldChar w:fldCharType="begin"/>
        </w:r>
        <w:r w:rsidR="009B4F9E">
          <w:rPr>
            <w:noProof/>
            <w:webHidden/>
          </w:rPr>
          <w:instrText xml:space="preserve"> PAGEREF _Toc421875663 \h </w:instrText>
        </w:r>
        <w:r w:rsidR="009B4F9E">
          <w:rPr>
            <w:noProof/>
            <w:webHidden/>
          </w:rPr>
        </w:r>
        <w:r w:rsidR="009B4F9E">
          <w:rPr>
            <w:noProof/>
            <w:webHidden/>
          </w:rPr>
          <w:fldChar w:fldCharType="separate"/>
        </w:r>
        <w:r w:rsidR="009B4F9E">
          <w:rPr>
            <w:noProof/>
            <w:webHidden/>
          </w:rPr>
          <w:t>128</w:t>
        </w:r>
        <w:r w:rsidR="009B4F9E">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21875531"/>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21875664" w:history="1">
        <w:r w:rsidR="009B4F9E" w:rsidRPr="00952D8C">
          <w:rPr>
            <w:rStyle w:val="Hyperlink"/>
            <w:i/>
            <w:noProof/>
          </w:rPr>
          <w:t>Kode Sumber 4.1. Kode Sumber Fungsi readFile (1)</w:t>
        </w:r>
        <w:r w:rsidR="009B4F9E">
          <w:rPr>
            <w:noProof/>
            <w:webHidden/>
          </w:rPr>
          <w:tab/>
        </w:r>
        <w:r w:rsidR="009B4F9E">
          <w:rPr>
            <w:noProof/>
            <w:webHidden/>
          </w:rPr>
          <w:fldChar w:fldCharType="begin"/>
        </w:r>
        <w:r w:rsidR="009B4F9E">
          <w:rPr>
            <w:noProof/>
            <w:webHidden/>
          </w:rPr>
          <w:instrText xml:space="preserve"> PAGEREF _Toc421875664 \h </w:instrText>
        </w:r>
        <w:r w:rsidR="009B4F9E">
          <w:rPr>
            <w:noProof/>
            <w:webHidden/>
          </w:rPr>
        </w:r>
        <w:r w:rsidR="009B4F9E">
          <w:rPr>
            <w:noProof/>
            <w:webHidden/>
          </w:rPr>
          <w:fldChar w:fldCharType="separate"/>
        </w:r>
        <w:r w:rsidR="009B4F9E">
          <w:rPr>
            <w:noProof/>
            <w:webHidden/>
          </w:rPr>
          <w:t>86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5" w:history="1">
        <w:r w:rsidR="009B4F9E" w:rsidRPr="00952D8C">
          <w:rPr>
            <w:rStyle w:val="Hyperlink"/>
            <w:i/>
            <w:noProof/>
          </w:rPr>
          <w:t>Kode Sumber 4.2. Kode Sumber Fungsi readFile (2)</w:t>
        </w:r>
        <w:r w:rsidR="009B4F9E">
          <w:rPr>
            <w:noProof/>
            <w:webHidden/>
          </w:rPr>
          <w:tab/>
        </w:r>
        <w:r w:rsidR="009B4F9E">
          <w:rPr>
            <w:noProof/>
            <w:webHidden/>
          </w:rPr>
          <w:fldChar w:fldCharType="begin"/>
        </w:r>
        <w:r w:rsidR="009B4F9E">
          <w:rPr>
            <w:noProof/>
            <w:webHidden/>
          </w:rPr>
          <w:instrText xml:space="preserve"> PAGEREF _Toc421875665 \h </w:instrText>
        </w:r>
        <w:r w:rsidR="009B4F9E">
          <w:rPr>
            <w:noProof/>
            <w:webHidden/>
          </w:rPr>
        </w:r>
        <w:r w:rsidR="009B4F9E">
          <w:rPr>
            <w:noProof/>
            <w:webHidden/>
          </w:rPr>
          <w:fldChar w:fldCharType="separate"/>
        </w:r>
        <w:r w:rsidR="009B4F9E">
          <w:rPr>
            <w:noProof/>
            <w:webHidden/>
          </w:rPr>
          <w:t>87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6" w:history="1">
        <w:r w:rsidR="009B4F9E" w:rsidRPr="00952D8C">
          <w:rPr>
            <w:rStyle w:val="Hyperlink"/>
            <w:i/>
            <w:noProof/>
          </w:rPr>
          <w:t>Kode Sumber 4.3. Kode Sumber Fungsi generateKromosom()</w:t>
        </w:r>
        <w:r w:rsidR="009B4F9E">
          <w:rPr>
            <w:noProof/>
            <w:webHidden/>
          </w:rPr>
          <w:tab/>
        </w:r>
        <w:r w:rsidR="009B4F9E">
          <w:rPr>
            <w:noProof/>
            <w:webHidden/>
          </w:rPr>
          <w:fldChar w:fldCharType="begin"/>
        </w:r>
        <w:r w:rsidR="009B4F9E">
          <w:rPr>
            <w:noProof/>
            <w:webHidden/>
          </w:rPr>
          <w:instrText xml:space="preserve"> PAGEREF _Toc421875666 \h </w:instrText>
        </w:r>
        <w:r w:rsidR="009B4F9E">
          <w:rPr>
            <w:noProof/>
            <w:webHidden/>
          </w:rPr>
        </w:r>
        <w:r w:rsidR="009B4F9E">
          <w:rPr>
            <w:noProof/>
            <w:webHidden/>
          </w:rPr>
          <w:fldChar w:fldCharType="separate"/>
        </w:r>
        <w:r w:rsidR="009B4F9E">
          <w:rPr>
            <w:noProof/>
            <w:webHidden/>
          </w:rPr>
          <w:t>88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7" w:history="1">
        <w:r w:rsidR="009B4F9E" w:rsidRPr="00952D8C">
          <w:rPr>
            <w:rStyle w:val="Hyperlink"/>
            <w:i/>
            <w:noProof/>
          </w:rPr>
          <w:t>Kode Sumber 4.4. Kode Sumber Fungsi processCrossValidation (1)</w:t>
        </w:r>
        <w:r w:rsidR="009B4F9E">
          <w:rPr>
            <w:noProof/>
            <w:webHidden/>
          </w:rPr>
          <w:tab/>
        </w:r>
        <w:r w:rsidR="009B4F9E">
          <w:rPr>
            <w:noProof/>
            <w:webHidden/>
          </w:rPr>
          <w:fldChar w:fldCharType="begin"/>
        </w:r>
        <w:r w:rsidR="009B4F9E">
          <w:rPr>
            <w:noProof/>
            <w:webHidden/>
          </w:rPr>
          <w:instrText xml:space="preserve"> PAGEREF _Toc421875667 \h </w:instrText>
        </w:r>
        <w:r w:rsidR="009B4F9E">
          <w:rPr>
            <w:noProof/>
            <w:webHidden/>
          </w:rPr>
        </w:r>
        <w:r w:rsidR="009B4F9E">
          <w:rPr>
            <w:noProof/>
            <w:webHidden/>
          </w:rPr>
          <w:fldChar w:fldCharType="separate"/>
        </w:r>
        <w:r w:rsidR="009B4F9E">
          <w:rPr>
            <w:noProof/>
            <w:webHidden/>
          </w:rPr>
          <w:t>88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8" w:history="1">
        <w:r w:rsidR="009B4F9E" w:rsidRPr="00952D8C">
          <w:rPr>
            <w:rStyle w:val="Hyperlink"/>
            <w:i/>
            <w:noProof/>
          </w:rPr>
          <w:t>Kode Sumber 4.5. Kode Sumber Fungsi processCrossValidation (2)</w:t>
        </w:r>
        <w:r w:rsidR="009B4F9E">
          <w:rPr>
            <w:noProof/>
            <w:webHidden/>
          </w:rPr>
          <w:tab/>
        </w:r>
        <w:r w:rsidR="009B4F9E">
          <w:rPr>
            <w:noProof/>
            <w:webHidden/>
          </w:rPr>
          <w:fldChar w:fldCharType="begin"/>
        </w:r>
        <w:r w:rsidR="009B4F9E">
          <w:rPr>
            <w:noProof/>
            <w:webHidden/>
          </w:rPr>
          <w:instrText xml:space="preserve"> PAGEREF _Toc421875668 \h </w:instrText>
        </w:r>
        <w:r w:rsidR="009B4F9E">
          <w:rPr>
            <w:noProof/>
            <w:webHidden/>
          </w:rPr>
        </w:r>
        <w:r w:rsidR="009B4F9E">
          <w:rPr>
            <w:noProof/>
            <w:webHidden/>
          </w:rPr>
          <w:fldChar w:fldCharType="separate"/>
        </w:r>
        <w:r w:rsidR="009B4F9E">
          <w:rPr>
            <w:noProof/>
            <w:webHidden/>
          </w:rPr>
          <w:t>89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69" w:history="1">
        <w:r w:rsidR="009B4F9E" w:rsidRPr="00952D8C">
          <w:rPr>
            <w:rStyle w:val="Hyperlink"/>
            <w:i/>
            <w:noProof/>
          </w:rPr>
          <w:t>Kode Sumber 4.6. Kode Sumber Fungsi processCrossValidation (3)</w:t>
        </w:r>
        <w:r w:rsidR="009B4F9E">
          <w:rPr>
            <w:noProof/>
            <w:webHidden/>
          </w:rPr>
          <w:tab/>
        </w:r>
        <w:r w:rsidR="009B4F9E">
          <w:rPr>
            <w:noProof/>
            <w:webHidden/>
          </w:rPr>
          <w:fldChar w:fldCharType="begin"/>
        </w:r>
        <w:r w:rsidR="009B4F9E">
          <w:rPr>
            <w:noProof/>
            <w:webHidden/>
          </w:rPr>
          <w:instrText xml:space="preserve"> PAGEREF _Toc421875669 \h </w:instrText>
        </w:r>
        <w:r w:rsidR="009B4F9E">
          <w:rPr>
            <w:noProof/>
            <w:webHidden/>
          </w:rPr>
        </w:r>
        <w:r w:rsidR="009B4F9E">
          <w:rPr>
            <w:noProof/>
            <w:webHidden/>
          </w:rPr>
          <w:fldChar w:fldCharType="separate"/>
        </w:r>
        <w:r w:rsidR="009B4F9E">
          <w:rPr>
            <w:noProof/>
            <w:webHidden/>
          </w:rPr>
          <w:t>90</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0" w:history="1">
        <w:r w:rsidR="009B4F9E" w:rsidRPr="00952D8C">
          <w:rPr>
            <w:rStyle w:val="Hyperlink"/>
            <w:i/>
            <w:noProof/>
          </w:rPr>
          <w:t>Kode Sumber 4.7. Kode Sumber Fungsi processCrossValidation (4)</w:t>
        </w:r>
        <w:r w:rsidR="009B4F9E">
          <w:rPr>
            <w:noProof/>
            <w:webHidden/>
          </w:rPr>
          <w:tab/>
        </w:r>
        <w:r w:rsidR="009B4F9E">
          <w:rPr>
            <w:noProof/>
            <w:webHidden/>
          </w:rPr>
          <w:fldChar w:fldCharType="begin"/>
        </w:r>
        <w:r w:rsidR="009B4F9E">
          <w:rPr>
            <w:noProof/>
            <w:webHidden/>
          </w:rPr>
          <w:instrText xml:space="preserve"> PAGEREF _Toc421875670 \h </w:instrText>
        </w:r>
        <w:r w:rsidR="009B4F9E">
          <w:rPr>
            <w:noProof/>
            <w:webHidden/>
          </w:rPr>
        </w:r>
        <w:r w:rsidR="009B4F9E">
          <w:rPr>
            <w:noProof/>
            <w:webHidden/>
          </w:rPr>
          <w:fldChar w:fldCharType="separate"/>
        </w:r>
        <w:r w:rsidR="009B4F9E">
          <w:rPr>
            <w:noProof/>
            <w:webHidden/>
          </w:rPr>
          <w:t>91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1" w:history="1">
        <w:r w:rsidR="009B4F9E" w:rsidRPr="00952D8C">
          <w:rPr>
            <w:rStyle w:val="Hyperlink"/>
            <w:i/>
            <w:noProof/>
          </w:rPr>
          <w:t>Kode Sumber 4.8. Kode Sumber Pemilihan Data sebagai Centroid</w:t>
        </w:r>
        <w:r w:rsidR="009B4F9E">
          <w:rPr>
            <w:noProof/>
            <w:webHidden/>
          </w:rPr>
          <w:tab/>
        </w:r>
        <w:r w:rsidR="009B4F9E">
          <w:rPr>
            <w:noProof/>
            <w:webHidden/>
          </w:rPr>
          <w:fldChar w:fldCharType="begin"/>
        </w:r>
        <w:r w:rsidR="009B4F9E">
          <w:rPr>
            <w:noProof/>
            <w:webHidden/>
          </w:rPr>
          <w:instrText xml:space="preserve"> PAGEREF _Toc421875671 \h </w:instrText>
        </w:r>
        <w:r w:rsidR="009B4F9E">
          <w:rPr>
            <w:noProof/>
            <w:webHidden/>
          </w:rPr>
        </w:r>
        <w:r w:rsidR="009B4F9E">
          <w:rPr>
            <w:noProof/>
            <w:webHidden/>
          </w:rPr>
          <w:fldChar w:fldCharType="separate"/>
        </w:r>
        <w:r w:rsidR="009B4F9E">
          <w:rPr>
            <w:noProof/>
            <w:webHidden/>
          </w:rPr>
          <w:t>91</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2" w:history="1">
        <w:r w:rsidR="009B4F9E" w:rsidRPr="00952D8C">
          <w:rPr>
            <w:rStyle w:val="Hyperlink"/>
            <w:i/>
            <w:noProof/>
          </w:rPr>
          <w:t>Kode Sumber 4.9. Kode Sumber Perhitungan Nilai Disimilarity</w:t>
        </w:r>
        <w:r w:rsidR="009B4F9E">
          <w:rPr>
            <w:noProof/>
            <w:webHidden/>
          </w:rPr>
          <w:tab/>
        </w:r>
        <w:r w:rsidR="009B4F9E">
          <w:rPr>
            <w:noProof/>
            <w:webHidden/>
          </w:rPr>
          <w:fldChar w:fldCharType="begin"/>
        </w:r>
        <w:r w:rsidR="009B4F9E">
          <w:rPr>
            <w:noProof/>
            <w:webHidden/>
          </w:rPr>
          <w:instrText xml:space="preserve"> PAGEREF _Toc421875672 \h </w:instrText>
        </w:r>
        <w:r w:rsidR="009B4F9E">
          <w:rPr>
            <w:noProof/>
            <w:webHidden/>
          </w:rPr>
        </w:r>
        <w:r w:rsidR="009B4F9E">
          <w:rPr>
            <w:noProof/>
            <w:webHidden/>
          </w:rPr>
          <w:fldChar w:fldCharType="separate"/>
        </w:r>
        <w:r w:rsidR="009B4F9E">
          <w:rPr>
            <w:noProof/>
            <w:webHidden/>
          </w:rPr>
          <w:t>92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3" w:history="1">
        <w:r w:rsidR="009B4F9E" w:rsidRPr="00952D8C">
          <w:rPr>
            <w:rStyle w:val="Hyperlink"/>
            <w:i/>
            <w:noProof/>
          </w:rPr>
          <w:t>Kode Sumber 4.10. Kode Sumber Pengecekkan Anggota Cluster</w:t>
        </w:r>
        <w:r w:rsidR="009B4F9E">
          <w:rPr>
            <w:noProof/>
            <w:webHidden/>
          </w:rPr>
          <w:tab/>
        </w:r>
        <w:r w:rsidR="009B4F9E">
          <w:rPr>
            <w:noProof/>
            <w:webHidden/>
          </w:rPr>
          <w:fldChar w:fldCharType="begin"/>
        </w:r>
        <w:r w:rsidR="009B4F9E">
          <w:rPr>
            <w:noProof/>
            <w:webHidden/>
          </w:rPr>
          <w:instrText xml:space="preserve"> PAGEREF _Toc421875673 \h </w:instrText>
        </w:r>
        <w:r w:rsidR="009B4F9E">
          <w:rPr>
            <w:noProof/>
            <w:webHidden/>
          </w:rPr>
        </w:r>
        <w:r w:rsidR="009B4F9E">
          <w:rPr>
            <w:noProof/>
            <w:webHidden/>
          </w:rPr>
          <w:fldChar w:fldCharType="separate"/>
        </w:r>
        <w:r w:rsidR="009B4F9E">
          <w:rPr>
            <w:noProof/>
            <w:webHidden/>
          </w:rPr>
          <w:t>92</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4" w:history="1">
        <w:r w:rsidR="009B4F9E" w:rsidRPr="00952D8C">
          <w:rPr>
            <w:rStyle w:val="Hyperlink"/>
            <w:i/>
            <w:noProof/>
          </w:rPr>
          <w:t>Kode Sumber 4.11. Kode Sumber Perbarui Nilai Centroid</w:t>
        </w:r>
        <w:r w:rsidR="009B4F9E">
          <w:rPr>
            <w:noProof/>
            <w:webHidden/>
          </w:rPr>
          <w:tab/>
        </w:r>
        <w:r w:rsidR="009B4F9E">
          <w:rPr>
            <w:noProof/>
            <w:webHidden/>
          </w:rPr>
          <w:fldChar w:fldCharType="begin"/>
        </w:r>
        <w:r w:rsidR="009B4F9E">
          <w:rPr>
            <w:noProof/>
            <w:webHidden/>
          </w:rPr>
          <w:instrText xml:space="preserve"> PAGEREF _Toc421875674 \h </w:instrText>
        </w:r>
        <w:r w:rsidR="009B4F9E">
          <w:rPr>
            <w:noProof/>
            <w:webHidden/>
          </w:rPr>
        </w:r>
        <w:r w:rsidR="009B4F9E">
          <w:rPr>
            <w:noProof/>
            <w:webHidden/>
          </w:rPr>
          <w:fldChar w:fldCharType="separate"/>
        </w:r>
        <w:r w:rsidR="009B4F9E">
          <w:rPr>
            <w:noProof/>
            <w:webHidden/>
          </w:rPr>
          <w:t>93</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5" w:history="1">
        <w:r w:rsidR="009B4F9E" w:rsidRPr="00952D8C">
          <w:rPr>
            <w:rStyle w:val="Hyperlink"/>
            <w:i/>
            <w:noProof/>
          </w:rPr>
          <w:t>Kode Sumber 4.12. Kode Sumber Perhitungan Akurasi</w:t>
        </w:r>
        <w:r w:rsidR="009B4F9E">
          <w:rPr>
            <w:noProof/>
            <w:webHidden/>
          </w:rPr>
          <w:tab/>
        </w:r>
        <w:r w:rsidR="009B4F9E">
          <w:rPr>
            <w:noProof/>
            <w:webHidden/>
          </w:rPr>
          <w:fldChar w:fldCharType="begin"/>
        </w:r>
        <w:r w:rsidR="009B4F9E">
          <w:rPr>
            <w:noProof/>
            <w:webHidden/>
          </w:rPr>
          <w:instrText xml:space="preserve"> PAGEREF _Toc421875675 \h </w:instrText>
        </w:r>
        <w:r w:rsidR="009B4F9E">
          <w:rPr>
            <w:noProof/>
            <w:webHidden/>
          </w:rPr>
        </w:r>
        <w:r w:rsidR="009B4F9E">
          <w:rPr>
            <w:noProof/>
            <w:webHidden/>
          </w:rPr>
          <w:fldChar w:fldCharType="separate"/>
        </w:r>
        <w:r w:rsidR="009B4F9E">
          <w:rPr>
            <w:noProof/>
            <w:webHidden/>
          </w:rPr>
          <w:t>94</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6" w:history="1">
        <w:r w:rsidR="009B4F9E" w:rsidRPr="00952D8C">
          <w:rPr>
            <w:rStyle w:val="Hyperlink"/>
            <w:i/>
            <w:noProof/>
          </w:rPr>
          <w:t>Kode Sumber 4.13. Kode Sumber Fungsi isCompleted() dan isDuplicated(2)</w:t>
        </w:r>
        <w:r w:rsidR="009B4F9E">
          <w:rPr>
            <w:noProof/>
            <w:webHidden/>
          </w:rPr>
          <w:tab/>
        </w:r>
        <w:r w:rsidR="009B4F9E">
          <w:rPr>
            <w:noProof/>
            <w:webHidden/>
          </w:rPr>
          <w:fldChar w:fldCharType="begin"/>
        </w:r>
        <w:r w:rsidR="009B4F9E">
          <w:rPr>
            <w:noProof/>
            <w:webHidden/>
          </w:rPr>
          <w:instrText xml:space="preserve"> PAGEREF _Toc421875676 \h </w:instrText>
        </w:r>
        <w:r w:rsidR="009B4F9E">
          <w:rPr>
            <w:noProof/>
            <w:webHidden/>
          </w:rPr>
        </w:r>
        <w:r w:rsidR="009B4F9E">
          <w:rPr>
            <w:noProof/>
            <w:webHidden/>
          </w:rPr>
          <w:fldChar w:fldCharType="separate"/>
        </w:r>
        <w:r w:rsidR="009B4F9E">
          <w:rPr>
            <w:noProof/>
            <w:webHidden/>
          </w:rPr>
          <w:t>95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7" w:history="1">
        <w:r w:rsidR="009B4F9E" w:rsidRPr="00952D8C">
          <w:rPr>
            <w:rStyle w:val="Hyperlink"/>
            <w:i/>
            <w:noProof/>
          </w:rPr>
          <w:t>Kode Sumber 4.14. Kode Sumber Fungsi Check()</w:t>
        </w:r>
        <w:r w:rsidR="009B4F9E">
          <w:rPr>
            <w:noProof/>
            <w:webHidden/>
          </w:rPr>
          <w:tab/>
        </w:r>
        <w:r w:rsidR="009B4F9E">
          <w:rPr>
            <w:noProof/>
            <w:webHidden/>
          </w:rPr>
          <w:fldChar w:fldCharType="begin"/>
        </w:r>
        <w:r w:rsidR="009B4F9E">
          <w:rPr>
            <w:noProof/>
            <w:webHidden/>
          </w:rPr>
          <w:instrText xml:space="preserve"> PAGEREF _Toc421875677 \h </w:instrText>
        </w:r>
        <w:r w:rsidR="009B4F9E">
          <w:rPr>
            <w:noProof/>
            <w:webHidden/>
          </w:rPr>
        </w:r>
        <w:r w:rsidR="009B4F9E">
          <w:rPr>
            <w:noProof/>
            <w:webHidden/>
          </w:rPr>
          <w:fldChar w:fldCharType="separate"/>
        </w:r>
        <w:r w:rsidR="009B4F9E">
          <w:rPr>
            <w:noProof/>
            <w:webHidden/>
          </w:rPr>
          <w:t>95</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8" w:history="1">
        <w:r w:rsidR="009B4F9E" w:rsidRPr="00952D8C">
          <w:rPr>
            <w:rStyle w:val="Hyperlink"/>
            <w:i/>
            <w:noProof/>
          </w:rPr>
          <w:t>Kode Sumber 4.15. Kode Sumber Fungsi doSelection()</w:t>
        </w:r>
        <w:r w:rsidR="009B4F9E">
          <w:rPr>
            <w:noProof/>
            <w:webHidden/>
          </w:rPr>
          <w:tab/>
        </w:r>
        <w:r w:rsidR="009B4F9E">
          <w:rPr>
            <w:noProof/>
            <w:webHidden/>
          </w:rPr>
          <w:fldChar w:fldCharType="begin"/>
        </w:r>
        <w:r w:rsidR="009B4F9E">
          <w:rPr>
            <w:noProof/>
            <w:webHidden/>
          </w:rPr>
          <w:instrText xml:space="preserve"> PAGEREF _Toc421875678 \h </w:instrText>
        </w:r>
        <w:r w:rsidR="009B4F9E">
          <w:rPr>
            <w:noProof/>
            <w:webHidden/>
          </w:rPr>
        </w:r>
        <w:r w:rsidR="009B4F9E">
          <w:rPr>
            <w:noProof/>
            <w:webHidden/>
          </w:rPr>
          <w:fldChar w:fldCharType="separate"/>
        </w:r>
        <w:r w:rsidR="009B4F9E">
          <w:rPr>
            <w:noProof/>
            <w:webHidden/>
          </w:rPr>
          <w:t>96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79" w:history="1">
        <w:r w:rsidR="009B4F9E" w:rsidRPr="00952D8C">
          <w:rPr>
            <w:rStyle w:val="Hyperlink"/>
            <w:i/>
            <w:noProof/>
          </w:rPr>
          <w:t>Kode Sumber 4.16. Kode Sumber Individu yang Tidak Dikenai Crossover</w:t>
        </w:r>
        <w:r w:rsidR="009B4F9E">
          <w:rPr>
            <w:noProof/>
            <w:webHidden/>
          </w:rPr>
          <w:tab/>
        </w:r>
        <w:r w:rsidR="009B4F9E">
          <w:rPr>
            <w:noProof/>
            <w:webHidden/>
          </w:rPr>
          <w:fldChar w:fldCharType="begin"/>
        </w:r>
        <w:r w:rsidR="009B4F9E">
          <w:rPr>
            <w:noProof/>
            <w:webHidden/>
          </w:rPr>
          <w:instrText xml:space="preserve"> PAGEREF _Toc421875679 \h </w:instrText>
        </w:r>
        <w:r w:rsidR="009B4F9E">
          <w:rPr>
            <w:noProof/>
            <w:webHidden/>
          </w:rPr>
        </w:r>
        <w:r w:rsidR="009B4F9E">
          <w:rPr>
            <w:noProof/>
            <w:webHidden/>
          </w:rPr>
          <w:fldChar w:fldCharType="separate"/>
        </w:r>
        <w:r w:rsidR="009B4F9E">
          <w:rPr>
            <w:noProof/>
            <w:webHidden/>
          </w:rPr>
          <w:t>96</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80" w:history="1">
        <w:r w:rsidR="009B4F9E" w:rsidRPr="00952D8C">
          <w:rPr>
            <w:rStyle w:val="Hyperlink"/>
            <w:i/>
            <w:noProof/>
          </w:rPr>
          <w:t>Kode Sumber 4.17. Kode Sumber Individu yang Dikenai Crossover</w:t>
        </w:r>
        <w:r w:rsidR="009B4F9E">
          <w:rPr>
            <w:noProof/>
            <w:webHidden/>
          </w:rPr>
          <w:tab/>
        </w:r>
        <w:r w:rsidR="009B4F9E">
          <w:rPr>
            <w:noProof/>
            <w:webHidden/>
          </w:rPr>
          <w:fldChar w:fldCharType="begin"/>
        </w:r>
        <w:r w:rsidR="009B4F9E">
          <w:rPr>
            <w:noProof/>
            <w:webHidden/>
          </w:rPr>
          <w:instrText xml:space="preserve"> PAGEREF _Toc421875680 \h </w:instrText>
        </w:r>
        <w:r w:rsidR="009B4F9E">
          <w:rPr>
            <w:noProof/>
            <w:webHidden/>
          </w:rPr>
        </w:r>
        <w:r w:rsidR="009B4F9E">
          <w:rPr>
            <w:noProof/>
            <w:webHidden/>
          </w:rPr>
          <w:fldChar w:fldCharType="separate"/>
        </w:r>
        <w:r w:rsidR="009B4F9E">
          <w:rPr>
            <w:noProof/>
            <w:webHidden/>
          </w:rPr>
          <w:t>97</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81" w:history="1">
        <w:r w:rsidR="009B4F9E" w:rsidRPr="00952D8C">
          <w:rPr>
            <w:rStyle w:val="Hyperlink"/>
            <w:i/>
            <w:noProof/>
          </w:rPr>
          <w:t>Kode Sumber 4.18. Kode Sumber Fungsi doMutation()</w:t>
        </w:r>
        <w:r w:rsidR="009B4F9E">
          <w:rPr>
            <w:noProof/>
            <w:webHidden/>
          </w:rPr>
          <w:tab/>
        </w:r>
        <w:r w:rsidR="009B4F9E">
          <w:rPr>
            <w:noProof/>
            <w:webHidden/>
          </w:rPr>
          <w:fldChar w:fldCharType="begin"/>
        </w:r>
        <w:r w:rsidR="009B4F9E">
          <w:rPr>
            <w:noProof/>
            <w:webHidden/>
          </w:rPr>
          <w:instrText xml:space="preserve"> PAGEREF _Toc421875681 \h </w:instrText>
        </w:r>
        <w:r w:rsidR="009B4F9E">
          <w:rPr>
            <w:noProof/>
            <w:webHidden/>
          </w:rPr>
        </w:r>
        <w:r w:rsidR="009B4F9E">
          <w:rPr>
            <w:noProof/>
            <w:webHidden/>
          </w:rPr>
          <w:fldChar w:fldCharType="separate"/>
        </w:r>
        <w:r w:rsidR="009B4F9E">
          <w:rPr>
            <w:noProof/>
            <w:webHidden/>
          </w:rPr>
          <w:t>98</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82" w:history="1">
        <w:r w:rsidR="009B4F9E" w:rsidRPr="00952D8C">
          <w:rPr>
            <w:rStyle w:val="Hyperlink"/>
            <w:i/>
            <w:noProof/>
          </w:rPr>
          <w:t>Kode Sumber 4.19. Kode Sumber Fungsi doEvaluation()</w:t>
        </w:r>
        <w:r w:rsidR="009B4F9E">
          <w:rPr>
            <w:noProof/>
            <w:webHidden/>
          </w:rPr>
          <w:tab/>
        </w:r>
        <w:r w:rsidR="009B4F9E">
          <w:rPr>
            <w:noProof/>
            <w:webHidden/>
          </w:rPr>
          <w:fldChar w:fldCharType="begin"/>
        </w:r>
        <w:r w:rsidR="009B4F9E">
          <w:rPr>
            <w:noProof/>
            <w:webHidden/>
          </w:rPr>
          <w:instrText xml:space="preserve"> PAGEREF _Toc421875682 \h </w:instrText>
        </w:r>
        <w:r w:rsidR="009B4F9E">
          <w:rPr>
            <w:noProof/>
            <w:webHidden/>
          </w:rPr>
        </w:r>
        <w:r w:rsidR="009B4F9E">
          <w:rPr>
            <w:noProof/>
            <w:webHidden/>
          </w:rPr>
          <w:fldChar w:fldCharType="separate"/>
        </w:r>
        <w:r w:rsidR="009B4F9E">
          <w:rPr>
            <w:noProof/>
            <w:webHidden/>
          </w:rPr>
          <w:t>99</w:t>
        </w:r>
        <w:r w:rsidR="009B4F9E">
          <w:rPr>
            <w:noProof/>
            <w:webHidden/>
          </w:rPr>
          <w:fldChar w:fldCharType="end"/>
        </w:r>
      </w:hyperlink>
    </w:p>
    <w:p w:rsidR="009B4F9E" w:rsidRDefault="00D47A91">
      <w:pPr>
        <w:pStyle w:val="TableofFigures"/>
        <w:tabs>
          <w:tab w:val="right" w:leader="dot" w:pos="5546"/>
        </w:tabs>
        <w:rPr>
          <w:rFonts w:asciiTheme="minorHAnsi" w:eastAsiaTheme="minorEastAsia" w:hAnsiTheme="minorHAnsi" w:cstheme="minorBidi"/>
          <w:noProof/>
          <w:lang w:eastAsia="en-US"/>
        </w:rPr>
      </w:pPr>
      <w:hyperlink w:anchor="_Toc421875683" w:history="1">
        <w:r w:rsidR="009B4F9E" w:rsidRPr="00952D8C">
          <w:rPr>
            <w:rStyle w:val="Hyperlink"/>
            <w:i/>
            <w:noProof/>
          </w:rPr>
          <w:t>Kode Sumber 4.20. Kode Sumber Program Utama</w:t>
        </w:r>
        <w:r w:rsidR="009B4F9E">
          <w:rPr>
            <w:noProof/>
            <w:webHidden/>
          </w:rPr>
          <w:tab/>
        </w:r>
        <w:r w:rsidR="009B4F9E">
          <w:rPr>
            <w:noProof/>
            <w:webHidden/>
          </w:rPr>
          <w:fldChar w:fldCharType="begin"/>
        </w:r>
        <w:r w:rsidR="009B4F9E">
          <w:rPr>
            <w:noProof/>
            <w:webHidden/>
          </w:rPr>
          <w:instrText xml:space="preserve"> PAGEREF _Toc421875683 \h </w:instrText>
        </w:r>
        <w:r w:rsidR="009B4F9E">
          <w:rPr>
            <w:noProof/>
            <w:webHidden/>
          </w:rPr>
        </w:r>
        <w:r w:rsidR="009B4F9E">
          <w:rPr>
            <w:noProof/>
            <w:webHidden/>
          </w:rPr>
          <w:fldChar w:fldCharType="separate"/>
        </w:r>
        <w:r w:rsidR="009B4F9E">
          <w:rPr>
            <w:noProof/>
            <w:webHidden/>
          </w:rPr>
          <w:t>100</w:t>
        </w:r>
        <w:r w:rsidR="009B4F9E">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66"/>
          <w:headerReference w:type="default" r:id="rId67"/>
          <w:footerReference w:type="even" r:id="rId68"/>
          <w:footerReference w:type="default" r:id="rId69"/>
          <w:headerReference w:type="first" r:id="rId70"/>
          <w:footerReference w:type="first" r:id="rId71"/>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21875532"/>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21875533"/>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9B4F9E">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9B4F9E">
            <w:rPr>
              <w:noProof/>
            </w:rPr>
            <w:t>[2]</w:t>
          </w:r>
          <w:r w:rsidRPr="00DB33EF">
            <w:fldChar w:fldCharType="end"/>
          </w:r>
        </w:sdtContent>
      </w:sdt>
      <w:r w:rsidRPr="00DB33EF">
        <w:t xml:space="preserve">. Sistem informasi akademik mewadahi proses belajar mengajar yang didalamnya terdapat sistem untuk memandu mengenai materi </w:t>
      </w:r>
      <w:proofErr w:type="gramStart"/>
      <w:r w:rsidRPr="00DB33EF">
        <w:t>apa</w:t>
      </w:r>
      <w:proofErr w:type="gramEnd"/>
      <w:r w:rsidRPr="00DB33EF">
        <w:t xml:space="preserve">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9B4F9E">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w:t>
      </w:r>
      <w:proofErr w:type="gramStart"/>
      <w:r w:rsidRPr="00DB33EF">
        <w:t>akan</w:t>
      </w:r>
      <w:proofErr w:type="gramEnd"/>
      <w:r w:rsidRPr="00DB33EF">
        <w:t xml:space="preserve">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w:t>
      </w:r>
      <w:r w:rsidR="00D20E3B">
        <w:t xml:space="preserve">selanjutnya disebut </w:t>
      </w:r>
      <w:r w:rsidRPr="00DB33EF">
        <w:t xml:space="preserve">ERP) dan sistem </w:t>
      </w:r>
      <w:r w:rsidRPr="00DB33EF">
        <w:rPr>
          <w:i/>
        </w:rPr>
        <w:t>Customer Relationship Management</w:t>
      </w:r>
      <w:r w:rsidRPr="00DB33EF">
        <w:t xml:space="preserve"> (</w:t>
      </w:r>
      <w:r w:rsidR="00D20E3B">
        <w:t xml:space="preserve">selanjutnya disebut </w:t>
      </w:r>
      <w:r w:rsidRPr="00DB33EF">
        <w:t xml:space="preserve">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9B4F9E">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9B4F9E">
        <w:t>Gambar 1.</w:t>
      </w:r>
      <w:r w:rsidR="009B4F9E">
        <w:rPr>
          <w:noProof/>
        </w:rPr>
        <w:t>1</w:t>
      </w:r>
      <w:r w:rsidR="009B4F9E">
        <w:t xml:space="preserve"> Ilustrasi Rancang Bangun Perangkat Lunak</w:t>
      </w:r>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3392170"/>
                    </a:xfrm>
                    <a:prstGeom prst="rect">
                      <a:avLst/>
                    </a:prstGeom>
                  </pic:spPr>
                </pic:pic>
              </a:graphicData>
            </a:graphic>
          </wp:inline>
        </w:drawing>
      </w:r>
    </w:p>
    <w:p w:rsidR="006063F7" w:rsidRDefault="00EB008C" w:rsidP="00500D91">
      <w:pPr>
        <w:pStyle w:val="Caption"/>
      </w:pPr>
      <w:bookmarkStart w:id="52" w:name="_Ref421105750"/>
      <w:r>
        <w:t>Gambar 1.</w:t>
      </w:r>
      <w:fldSimple w:instr=" SEQ Gambar_1. \* ARABIC ">
        <w:r w:rsidR="009B4F9E">
          <w:rPr>
            <w:noProof/>
          </w:rPr>
          <w:t>1</w:t>
        </w:r>
      </w:fldSimple>
      <w:r w:rsidR="00500D91">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w:t>
      </w:r>
      <w:proofErr w:type="gramStart"/>
      <w:r w:rsidRPr="00DB33EF">
        <w:t>akan</w:t>
      </w:r>
      <w:proofErr w:type="gramEnd"/>
      <w:r w:rsidRPr="00DB33EF">
        <w:t xml:space="preserve">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w:t>
      </w:r>
      <w:proofErr w:type="gramStart"/>
      <w:r w:rsidRPr="00DB33EF">
        <w:t>akan</w:t>
      </w:r>
      <w:proofErr w:type="gramEnd"/>
      <w:r w:rsidRPr="00DB33EF">
        <w:t xml:space="preserve"> menghasilkan capaian pembelajaran pada program studi ditentukan oleh profil lulusan perguruan tinggi sebagai standar minimal kompetensi yang harus dimiliki. Untuk menentukan pada bidang yang spesifik dari peserta didik, maka </w:t>
      </w:r>
      <w:proofErr w:type="gramStart"/>
      <w:r w:rsidRPr="00DB33EF">
        <w:t>akan</w:t>
      </w:r>
      <w:proofErr w:type="gramEnd"/>
      <w:r w:rsidRPr="00DB33EF">
        <w:t xml:space="preserve"> diturunkan ke masing-masing program studi. Setelah dari program </w:t>
      </w:r>
      <w:r w:rsidR="00500D91">
        <w:t xml:space="preserve">studi, terdapat rumusan-rumusan </w:t>
      </w:r>
      <w:r w:rsidRPr="00DB33EF">
        <w:t xml:space="preserve">yang </w:t>
      </w:r>
      <w:proofErr w:type="gramStart"/>
      <w:r w:rsidRPr="00DB33EF">
        <w:t>akan</w:t>
      </w:r>
      <w:proofErr w:type="gramEnd"/>
      <w:r w:rsidRPr="00DB33EF">
        <w:t xml:space="preserve"> diberikan </w:t>
      </w:r>
      <w:r w:rsidR="001508C9">
        <w:t xml:space="preserve">pada mahasiswa dalam bentuk </w:t>
      </w:r>
      <w:r w:rsidR="00061B0A">
        <w:t>mata kuliah</w:t>
      </w:r>
      <w:r w:rsidR="001508C9">
        <w:t xml:space="preserve">. Dari </w:t>
      </w:r>
      <w:r w:rsidR="00061B0A">
        <w:t>mata kuliah</w:t>
      </w:r>
      <w:r w:rsidRPr="00DB33EF">
        <w:t xml:space="preserve"> </w:t>
      </w:r>
      <w:proofErr w:type="gramStart"/>
      <w:r w:rsidRPr="00DB33EF">
        <w:lastRenderedPageBreak/>
        <w:t>akan</w:t>
      </w:r>
      <w:proofErr w:type="gramEnd"/>
      <w:r w:rsidRPr="00DB33EF">
        <w:t xml:space="preserve">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w:t>
      </w:r>
      <w:proofErr w:type="gramStart"/>
      <w:r w:rsidRPr="00DB33EF">
        <w:t>akan</w:t>
      </w:r>
      <w:proofErr w:type="gramEnd"/>
      <w:r w:rsidRPr="00DB33EF">
        <w:t xml:space="preserve"> menggunakan kerangka kerja Spring dan penggunaan basis data PostgreSQL. Penggunaan pola perancangan perangkat lunak </w:t>
      </w:r>
      <w:r w:rsidRPr="00DB33EF">
        <w:rPr>
          <w:i/>
        </w:rPr>
        <w:t>Hierarchical Model-View-Controller</w:t>
      </w:r>
      <w:r w:rsidRPr="00DB33EF">
        <w:t xml:space="preserve"> (</w:t>
      </w:r>
      <w:r w:rsidR="00D20E3B">
        <w:t xml:space="preserve">selanjutnya disebut </w:t>
      </w:r>
      <w:r w:rsidRPr="00DB33EF">
        <w:t>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21875534"/>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21875535"/>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lastRenderedPageBreak/>
        <w:t>Rancang bangun modul Mata Kuliah ini menggunakan kerangka kerja Spring dan penggunaan basis data PostgreSQL.</w:t>
      </w:r>
    </w:p>
    <w:p w:rsidR="00160C30" w:rsidRDefault="00160C30" w:rsidP="00160C30">
      <w:pPr>
        <w:pStyle w:val="ListParagraph"/>
        <w:numPr>
          <w:ilvl w:val="0"/>
          <w:numId w:val="8"/>
        </w:numPr>
      </w:pPr>
      <w:r>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9B4F9E">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9B4F9E">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w:t>
      </w:r>
      <w:r w:rsidR="00D20E3B">
        <w:t xml:space="preserve">Institut Teknologi Sepuluh Nopember (selanjutnya disebut </w:t>
      </w:r>
      <w:r>
        <w:t>ITS</w:t>
      </w:r>
      <w:r w:rsidR="00D20E3B">
        <w:t>)</w:t>
      </w:r>
      <w:r>
        <w:t xml:space="preserve"> menjadi acuan atau proses bisnis awal dari sistem sebelum tahap analisis hasil </w:t>
      </w:r>
      <w:proofErr w:type="gramStart"/>
      <w:r>
        <w:t>wawancara  proses</w:t>
      </w:r>
      <w:proofErr w:type="gramEnd"/>
      <w:r>
        <w:t xml:space="preserve"> bisnis selanjutnya.</w:t>
      </w:r>
    </w:p>
    <w:p w:rsidR="00CA2ED1" w:rsidRDefault="00CA2ED1" w:rsidP="00CA2ED1">
      <w:pPr>
        <w:pStyle w:val="ListParagraph"/>
        <w:numPr>
          <w:ilvl w:val="0"/>
          <w:numId w:val="8"/>
        </w:numPr>
      </w:pPr>
      <w:r>
        <w:t xml:space="preserve">Survei yang dilakukan dalam menentukan lingkup perbedaan proses bisnis modul </w:t>
      </w:r>
      <w:r w:rsidR="009B4F9E">
        <w:t>mata kuliah</w:t>
      </w:r>
      <w:r>
        <w:t xml:space="preserve"> dilakukan dengan metode wawancara pada Universitas Negeri Surabaya</w:t>
      </w:r>
      <w:r w:rsidR="00894AB2">
        <w:t xml:space="preserve"> (</w:t>
      </w:r>
      <w:r w:rsidR="00D20E3B">
        <w:t xml:space="preserve">selanjutnya disebut </w:t>
      </w:r>
      <w:r w:rsidR="00894AB2">
        <w:t>UNESA)</w:t>
      </w:r>
      <w:r>
        <w:t>, Universitas Airlangga</w:t>
      </w:r>
      <w:r w:rsidR="00894AB2">
        <w:t xml:space="preserve"> (</w:t>
      </w:r>
      <w:r w:rsidR="00D20E3B">
        <w:t xml:space="preserve">selanjutnya disebut </w:t>
      </w:r>
      <w:r w:rsidR="00894AB2">
        <w:t>UNAIR)</w:t>
      </w:r>
      <w:r>
        <w:t xml:space="preserve">, Universitas Pembangunan Negara </w:t>
      </w:r>
      <w:r w:rsidR="00894AB2">
        <w:t>(</w:t>
      </w:r>
      <w:r w:rsidR="00D20E3B">
        <w:t xml:space="preserve">selanjutnya disebut </w:t>
      </w:r>
      <w:r w:rsidR="00894AB2">
        <w:t xml:space="preserve">UPN) </w:t>
      </w:r>
      <w:r>
        <w:t>Veteran, Universitas Narotama</w:t>
      </w:r>
      <w:r w:rsidR="00894AB2">
        <w:t xml:space="preserve"> (</w:t>
      </w:r>
      <w:r w:rsidR="00D20E3B">
        <w:t xml:space="preserve">selanjutnya disebut </w:t>
      </w:r>
      <w:r w:rsidR="00894AB2">
        <w:t>UNNAR)</w:t>
      </w:r>
      <w:r>
        <w:t xml:space="preserve">, </w:t>
      </w:r>
      <w:r w:rsidR="00D20E3B">
        <w:t>ITS</w:t>
      </w:r>
      <w:r>
        <w:t xml:space="preserve"> dan Politeknik Elektronika Negeri Surabaya</w:t>
      </w:r>
      <w:r w:rsidR="00894AB2">
        <w:t xml:space="preserve"> (</w:t>
      </w:r>
      <w:r w:rsidR="00D20E3B">
        <w:t xml:space="preserve">selanjutnya disebut </w:t>
      </w:r>
      <w:r w:rsidR="00894AB2">
        <w:t>PENS)</w:t>
      </w:r>
      <w:r>
        <w:t>.</w:t>
      </w:r>
    </w:p>
    <w:p w:rsidR="004739CD" w:rsidRDefault="00CA2ED1" w:rsidP="004739CD">
      <w:pPr>
        <w:pStyle w:val="ListParagraph"/>
        <w:numPr>
          <w:ilvl w:val="0"/>
          <w:numId w:val="8"/>
        </w:numPr>
      </w:pPr>
      <w:r>
        <w:t xml:space="preserve">Proses bisnis yang dijadikan alur proses bisnis modul </w:t>
      </w:r>
      <w:r w:rsidR="009B4F9E">
        <w:t>mata kuliah</w:t>
      </w:r>
      <w:r>
        <w:t xml:space="preserve">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21875536"/>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lastRenderedPageBreak/>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t xml:space="preserve">Membuat purwarupa modul </w:t>
      </w:r>
      <w:r w:rsidR="009B4F9E">
        <w:t>mata kuliah</w:t>
      </w:r>
      <w:r>
        <w:t xml:space="preserve">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21875537"/>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proofErr w:type="gramStart"/>
      <w:r w:rsidR="00CA2ED1">
        <w:t>akan</w:t>
      </w:r>
      <w:proofErr w:type="gramEnd"/>
      <w:r w:rsidR="00CA2ED1">
        <w:t xml:space="preserve">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21875538"/>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w:t>
      </w:r>
      <w:proofErr w:type="gramStart"/>
      <w:r w:rsidR="001A05A2">
        <w:t>sama</w:t>
      </w:r>
      <w:proofErr w:type="gramEnd"/>
      <w:r w:rsidR="001A05A2">
        <w:t xml:space="preserve">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 xml:space="preserve">Pada tahap ini dilakukan perumusan awal proses bisnis pada modul mata kuliah di ITS untuk dijadikan pembanding dengan proses bisnis modul mata kuliah di perguruan tinggi </w:t>
      </w:r>
      <w:r>
        <w:lastRenderedPageBreak/>
        <w:t>lain. Perumusan awal dilakukan dengan pembelajaran</w:t>
      </w:r>
      <w:r w:rsidR="00894AB2">
        <w:t xml:space="preserve"> dan pengumpulan informasi yang terkait dengan pengelolaan kurikulum di ITS. </w:t>
      </w:r>
      <w:r w:rsidR="00894AB2" w:rsidRPr="00894AB2">
        <w:t>Informasi dan literatur didapatkan dari literatur buku</w:t>
      </w:r>
      <w:r w:rsidR="00894AB2">
        <w:t xml:space="preserve">, peraturan akademik Indonesia dan </w:t>
      </w:r>
      <w:proofErr w:type="gramStart"/>
      <w:r w:rsidR="00894AB2">
        <w:t>ITS</w:t>
      </w:r>
      <w:proofErr w:type="gramEnd"/>
      <w:r w:rsidR="00894AB2">
        <w:t xml:space="preserve">,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 xml:space="preserve">dan pembuatan rancangan </w:t>
      </w:r>
      <w:r w:rsidR="0027775D">
        <w:t>basis data</w:t>
      </w:r>
      <w:r w:rsidR="002273E2">
        <w:t xml:space="preserve">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w:t>
      </w:r>
      <w:proofErr w:type="gramStart"/>
      <w:r>
        <w:t>apa</w:t>
      </w:r>
      <w:proofErr w:type="gramEnd"/>
      <w:r>
        <w:t xml:space="preserve">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lastRenderedPageBreak/>
        <w:t>Penyusunan buku Tugas A</w:t>
      </w:r>
      <w:r w:rsidRPr="005B6AD7">
        <w:t>khir.</w:t>
      </w:r>
    </w:p>
    <w:p w:rsidR="00760EB2" w:rsidRDefault="00760EB2" w:rsidP="00760EB2">
      <w:pPr>
        <w:pStyle w:val="ListParagraph"/>
        <w:ind w:left="426" w:firstLine="294"/>
      </w:pPr>
      <w:r w:rsidRPr="004B28F5">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21875539"/>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w:t>
      </w:r>
      <w:proofErr w:type="gramStart"/>
      <w:r>
        <w:t>bab</w:t>
      </w:r>
      <w:proofErr w:type="gramEnd"/>
      <w:r>
        <w:t xml:space="preserve">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w:t>
      </w:r>
      <w:proofErr w:type="gramStart"/>
      <w:r>
        <w:t>bab</w:t>
      </w:r>
      <w:proofErr w:type="gramEnd"/>
      <w:r>
        <w:t xml:space="preserve">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lastRenderedPageBreak/>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 xml:space="preserve">Bab ini merupakan </w:t>
      </w:r>
      <w:proofErr w:type="gramStart"/>
      <w:r w:rsidRPr="00047475">
        <w:t>bab</w:t>
      </w:r>
      <w:proofErr w:type="gramEnd"/>
      <w:r w:rsidRPr="00047475">
        <w:t xml:space="preserve">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0"/>
          <w:pgNumType w:start="1"/>
          <w:cols w:space="720"/>
          <w:titlePg/>
          <w:docGrid w:linePitch="360"/>
        </w:sectPr>
      </w:pPr>
      <w:r w:rsidRPr="00D34F83">
        <w:rPr>
          <w:b/>
          <w:i/>
          <w:color w:val="000000"/>
        </w:rPr>
        <w:t>[Halaman ini sengaja dikosongkan]</w:t>
      </w:r>
    </w:p>
    <w:p w:rsidR="003C1A28" w:rsidRPr="00326ED3" w:rsidRDefault="00076BC9" w:rsidP="000A266E">
      <w:pPr>
        <w:pStyle w:val="Heading1"/>
        <w:numPr>
          <w:ilvl w:val="0"/>
          <w:numId w:val="0"/>
        </w:numPr>
        <w:rPr>
          <w:noProof/>
          <w:lang w:val="id-ID"/>
        </w:rPr>
      </w:pPr>
      <w:bookmarkStart w:id="65" w:name="_Toc421875540"/>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Start w:id="76" w:name="_Toc421819485"/>
      <w:bookmarkStart w:id="77" w:name="_Toc421875541"/>
      <w:bookmarkEnd w:id="66"/>
      <w:bookmarkEnd w:id="67"/>
      <w:bookmarkEnd w:id="68"/>
      <w:bookmarkEnd w:id="69"/>
      <w:bookmarkEnd w:id="70"/>
      <w:bookmarkEnd w:id="71"/>
      <w:bookmarkEnd w:id="72"/>
      <w:bookmarkEnd w:id="73"/>
      <w:bookmarkEnd w:id="74"/>
      <w:bookmarkEnd w:id="75"/>
      <w:bookmarkEnd w:id="76"/>
      <w:bookmarkEnd w:id="77"/>
    </w:p>
    <w:p w:rsidR="008C24BB" w:rsidRDefault="008C24BB" w:rsidP="008C24BB">
      <w:pPr>
        <w:pStyle w:val="Heading2"/>
        <w:spacing w:after="200"/>
        <w:rPr>
          <w:noProof/>
        </w:rPr>
      </w:pPr>
      <w:bookmarkStart w:id="78" w:name="_Toc421875542"/>
      <w:r>
        <w:rPr>
          <w:noProof/>
        </w:rPr>
        <w:t>Mata Kuliah</w:t>
      </w:r>
      <w:bookmarkEnd w:id="78"/>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9B4F9E">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9B4F9E">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w:t>
      </w:r>
      <w:r w:rsidR="003875A0">
        <w:lastRenderedPageBreak/>
        <w:t>poin-poin yang kelak akan diajarkan dalam mata kuliah tersebut, 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9B4F9E">
        <w:t>Gambar 2.</w:t>
      </w:r>
      <w:r w:rsidR="009B4F9E">
        <w:rPr>
          <w:noProof/>
        </w:rPr>
        <w:t>1</w:t>
      </w:r>
      <w:r w:rsidR="009B4F9E">
        <w:t xml:space="preserve"> Silabus Mata Kuliah Rekayasa Perangkat Lunak</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9B4F9E">
        <w:t>Gambar 2.</w:t>
      </w:r>
      <w:r w:rsidR="009B4F9E">
        <w:rPr>
          <w:noProof/>
        </w:rPr>
        <w:t>2</w:t>
      </w:r>
      <w:r w:rsidR="009B4F9E">
        <w:t xml:space="preserve"> Detail Silabus Mata Kuliah Rekayasa Perangkat Lunak</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lastRenderedPageBreak/>
        <w:drawing>
          <wp:inline distT="0" distB="0" distL="0" distR="0" wp14:anchorId="1E744D51" wp14:editId="6EC6DC56">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EB008C" w:rsidP="00B43F71">
      <w:pPr>
        <w:pStyle w:val="Caption"/>
      </w:pPr>
      <w:bookmarkStart w:id="79" w:name="_Ref421282272"/>
      <w:bookmarkStart w:id="80" w:name="_Toc421875601"/>
      <w:r>
        <w:t>Gambar 2.</w:t>
      </w:r>
      <w:fldSimple w:instr=" SEQ Gambar_2. \* ARABIC ">
        <w:r w:rsidR="009B4F9E">
          <w:rPr>
            <w:noProof/>
          </w:rPr>
          <w:t>1</w:t>
        </w:r>
      </w:fldSimple>
      <w:r w:rsidR="00B43F71">
        <w:t xml:space="preserve"> Silabus Mata Kuliah Rekayasa Perangkat Lunak</w:t>
      </w:r>
      <w:bookmarkEnd w:id="79"/>
      <w:bookmarkEnd w:id="80"/>
    </w:p>
    <w:p w:rsidR="00B43F71" w:rsidRDefault="00B43F71" w:rsidP="00B43F71">
      <w:pPr>
        <w:keepNext/>
        <w:jc w:val="center"/>
      </w:pPr>
      <w:r>
        <w:rPr>
          <w:noProof/>
          <w:lang w:eastAsia="en-US"/>
        </w:rPr>
        <w:lastRenderedPageBreak/>
        <w:drawing>
          <wp:inline distT="0" distB="0" distL="0" distR="0" wp14:anchorId="5DFFCD1F" wp14:editId="396CFE19">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EB008C" w:rsidP="00B43F71">
      <w:pPr>
        <w:pStyle w:val="Caption"/>
      </w:pPr>
      <w:bookmarkStart w:id="81" w:name="_Ref421282274"/>
      <w:bookmarkStart w:id="82" w:name="_Toc421875602"/>
      <w:r>
        <w:t>Gambar 2.</w:t>
      </w:r>
      <w:fldSimple w:instr=" SEQ Gambar_2. \* ARABIC ">
        <w:r w:rsidR="009B4F9E">
          <w:rPr>
            <w:noProof/>
          </w:rPr>
          <w:t>2</w:t>
        </w:r>
      </w:fldSimple>
      <w:r w:rsidR="00B43F71">
        <w:t xml:space="preserve"> Detail Silabus Mata Kuliah Rekayasa Perangkat Lunak</w:t>
      </w:r>
      <w:bookmarkEnd w:id="81"/>
      <w:bookmarkEnd w:id="82"/>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9B4F9E">
            <w:rPr>
              <w:noProof/>
            </w:rPr>
            <w:t>[8]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w:t>
      </w:r>
      <w:proofErr w:type="gramStart"/>
      <w:r w:rsidR="004B4AE4">
        <w:t>memuat :</w:t>
      </w:r>
      <w:proofErr w:type="gramEnd"/>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 xml:space="preserve">yang terkait dengan kemampuan yang </w:t>
      </w:r>
      <w:proofErr w:type="gramStart"/>
      <w:r w:rsidRPr="004B4AE4">
        <w:t>akan</w:t>
      </w:r>
      <w:proofErr w:type="gramEnd"/>
      <w:r w:rsidRPr="004B4AE4">
        <w:t xml:space="preserve">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proofErr w:type="gramStart"/>
      <w:r>
        <w:t>Waktu  yang</w:t>
      </w:r>
      <w:proofErr w:type="gramEnd"/>
      <w:r>
        <w:t xml:space="preserve">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9B4F9E">
        <w:t>Gambar 2.</w:t>
      </w:r>
      <w:r w:rsidR="009B4F9E">
        <w:rPr>
          <w:noProof/>
        </w:rPr>
        <w:t>3</w:t>
      </w:r>
      <w:r w:rsidR="009B4F9E">
        <w:t xml:space="preserve"> Contoh Rencana Pembelajaran</w:t>
      </w:r>
      <w:r w:rsidR="00DA7ADB">
        <w:fldChar w:fldCharType="end"/>
      </w:r>
      <w:r w:rsidR="00DA7ADB">
        <w:t xml:space="preserve"> contoh rencana pembelajaran di lingkungan </w:t>
      </w:r>
      <w:r w:rsidR="00B86BB1">
        <w:t>ITS</w:t>
      </w:r>
      <w:r w:rsidR="00DA7ADB">
        <w:t xml:space="preserve"> pada minggu ke-1 hingga minggu 3 pada mata kuliah Gelombang dengan kode mata kuliah SF1314.</w:t>
      </w:r>
    </w:p>
    <w:p w:rsidR="00DA7ADB" w:rsidRPr="00F21171" w:rsidRDefault="00DA7ADB" w:rsidP="00541F28">
      <w:pPr>
        <w:ind w:firstLine="720"/>
      </w:pPr>
    </w:p>
    <w:p w:rsidR="005A77BD" w:rsidRDefault="00416BB8" w:rsidP="00B43F71">
      <w:pPr>
        <w:tabs>
          <w:tab w:val="left" w:pos="900"/>
          <w:tab w:val="left" w:pos="5040"/>
          <w:tab w:val="left" w:pos="5400"/>
        </w:tabs>
        <w:autoSpaceDE w:val="0"/>
        <w:autoSpaceDN w:val="0"/>
        <w:rPr>
          <w:rFonts w:ascii="Calibri" w:hAnsi="Calibri"/>
          <w:b/>
          <w:sz w:val="20"/>
          <w:szCs w:val="20"/>
          <w:u w:val="single"/>
        </w:rPr>
        <w:sectPr w:rsidR="005A77BD" w:rsidSect="00401DCD">
          <w:headerReference w:type="even" r:id="rId81"/>
          <w:pgSz w:w="8392" w:h="11907" w:code="11"/>
          <w:pgMar w:top="1418" w:right="1134" w:bottom="1418" w:left="1418" w:header="709" w:footer="709" w:gutter="0"/>
          <w:cols w:space="708"/>
          <w:titlePg/>
          <w:docGrid w:linePitch="360"/>
        </w:sectPr>
      </w:pPr>
      <w:r>
        <w:rPr>
          <w:rFonts w:ascii="Calibri" w:hAnsi="Calibri"/>
          <w:b/>
          <w:sz w:val="20"/>
          <w:szCs w:val="20"/>
          <w:u w:val="single"/>
        </w:rPr>
        <w:t xml:space="preserve"> </w:t>
      </w:r>
    </w:p>
    <w:p w:rsidR="00DA7ADB" w:rsidRPr="00B43F71" w:rsidRDefault="00416BB8" w:rsidP="00B43F71">
      <w:pPr>
        <w:tabs>
          <w:tab w:val="left" w:pos="900"/>
          <w:tab w:val="left" w:pos="5040"/>
          <w:tab w:val="left" w:pos="5400"/>
        </w:tabs>
        <w:autoSpaceDE w:val="0"/>
        <w:autoSpaceDN w:val="0"/>
        <w:rPr>
          <w:rFonts w:ascii="Calibri" w:hAnsi="Calibri"/>
          <w:sz w:val="18"/>
          <w:szCs w:val="18"/>
        </w:rPr>
      </w:pPr>
      <w:r>
        <w:rPr>
          <w:noProof/>
          <w:lang w:eastAsia="en-US"/>
        </w:rPr>
        <w:lastRenderedPageBreak/>
        <w:drawing>
          <wp:inline distT="0" distB="0" distL="0" distR="0" wp14:anchorId="4BA5476F" wp14:editId="1EB23D0D">
            <wp:extent cx="6172835" cy="3057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6503" cy="3069248"/>
                    </a:xfrm>
                    <a:prstGeom prst="rect">
                      <a:avLst/>
                    </a:prstGeom>
                  </pic:spPr>
                </pic:pic>
              </a:graphicData>
            </a:graphic>
          </wp:inline>
        </w:drawing>
      </w:r>
    </w:p>
    <w:p w:rsidR="005A77BD" w:rsidRDefault="005A77BD" w:rsidP="00DA7ADB">
      <w:pPr>
        <w:pStyle w:val="Caption"/>
        <w:ind w:firstLine="720"/>
        <w:jc w:val="left"/>
        <w:sectPr w:rsidR="005A77BD" w:rsidSect="005A77BD">
          <w:pgSz w:w="11907" w:h="8392" w:orient="landscape" w:code="11"/>
          <w:pgMar w:top="1138" w:right="1411" w:bottom="1411" w:left="1411" w:header="706" w:footer="706" w:gutter="0"/>
          <w:cols w:space="708"/>
          <w:titlePg/>
          <w:docGrid w:linePitch="360"/>
        </w:sectPr>
      </w:pP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3" w:name="_Toc421875543"/>
      <w:r>
        <w:rPr>
          <w:noProof/>
        </w:rPr>
        <w:t>KKNI</w:t>
      </w:r>
      <w:bookmarkEnd w:id="83"/>
      <w:r w:rsidR="008C24BB">
        <w:rPr>
          <w:noProof/>
        </w:rPr>
        <w:t xml:space="preserve"> </w:t>
      </w:r>
    </w:p>
    <w:p w:rsidR="00AE1B71" w:rsidRDefault="00025B8D" w:rsidP="00541F28">
      <w:pPr>
        <w:pStyle w:val="ListParagraph"/>
        <w:spacing w:after="240"/>
        <w:ind w:left="0" w:firstLine="720"/>
      </w:pPr>
      <w:r w:rsidRPr="002007A9">
        <w:t>Kerangka  Kualifikasi  Nasional  Indonesia</w:t>
      </w:r>
      <w:r w:rsidR="00B86BB1">
        <w:t xml:space="preserve"> (selanjutnya disebut KKNI) merupakan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9B4F9E">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w:t>
      </w:r>
      <w:proofErr w:type="gramStart"/>
      <w:r w:rsidR="00AE1B71">
        <w:t>akan</w:t>
      </w:r>
      <w:proofErr w:type="gramEnd"/>
      <w:r w:rsidR="00AE1B71">
        <w:t xml:space="preserve">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9B4F9E">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 xml:space="preserve">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w:t>
      </w:r>
      <w:proofErr w:type="gramStart"/>
      <w:r w:rsidRPr="004021C0">
        <w:t>akan</w:t>
      </w:r>
      <w:proofErr w:type="gramEnd"/>
      <w:r w:rsidRPr="004021C0">
        <w:t xml:space="preserve">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444CE63E" wp14:editId="5529A80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9537" cy="2636840"/>
                    </a:xfrm>
                    <a:prstGeom prst="rect">
                      <a:avLst/>
                    </a:prstGeom>
                  </pic:spPr>
                </pic:pic>
              </a:graphicData>
            </a:graphic>
          </wp:inline>
        </w:drawing>
      </w:r>
    </w:p>
    <w:p w:rsidR="00AE1B71" w:rsidRDefault="00EB008C" w:rsidP="00AE1B71">
      <w:pPr>
        <w:pStyle w:val="Caption"/>
      </w:pPr>
      <w:bookmarkStart w:id="84" w:name="_Ref416102046"/>
      <w:bookmarkStart w:id="85" w:name="_Toc421875604"/>
      <w:r>
        <w:t>Gambar 2.</w:t>
      </w:r>
      <w:fldSimple w:instr=" SEQ Gambar_2. \* ARABIC ">
        <w:r w:rsidR="009B4F9E">
          <w:rPr>
            <w:noProof/>
          </w:rPr>
          <w:t>4</w:t>
        </w:r>
      </w:fldSimple>
      <w:r w:rsidR="00AE1B71">
        <w:t xml:space="preserve"> Penjaminan Mutu KKNI</w:t>
      </w:r>
      <w:bookmarkEnd w:id="84"/>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9B4F9E">
            <w:rPr>
              <w:noProof/>
            </w:rPr>
            <w:t>[3]</w:t>
          </w:r>
          <w:r w:rsidR="00B07346">
            <w:fldChar w:fldCharType="end"/>
          </w:r>
        </w:sdtContent>
      </w:sdt>
      <w:bookmarkEnd w:id="85"/>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9B4F9E">
            <w:rPr>
              <w:noProof/>
            </w:rPr>
            <w:t>[3]</w:t>
          </w:r>
          <w:r>
            <w:fldChar w:fldCharType="end"/>
          </w:r>
        </w:sdtContent>
      </w:sdt>
      <w:r>
        <w:t xml:space="preserve">,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w:t>
      </w:r>
      <w:proofErr w:type="gramStart"/>
      <w:r>
        <w:t>akan</w:t>
      </w:r>
      <w:proofErr w:type="gramEnd"/>
      <w:r>
        <w:t xml:space="preserve">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rsidR="009B4F9E">
        <w:t>Gambar 2.</w:t>
      </w:r>
      <w:r w:rsidR="009B4F9E">
        <w:rPr>
          <w:noProof/>
        </w:rPr>
        <w:t>5</w:t>
      </w:r>
      <w:r w:rsidR="009B4F9E">
        <w:t xml:space="preserve"> Capaian Pembelajaran Mata Kuliah di </w:t>
      </w:r>
      <w:proofErr w:type="gramStart"/>
      <w:r w:rsidR="009B4F9E">
        <w:t xml:space="preserve">ITS </w:t>
      </w:r>
      <w:sdt>
        <w:sdtPr>
          <w:id w:val="1184089985"/>
          <w:citation/>
        </w:sdtPr>
        <w:sdtContent>
          <w:proofErr w:type="gramEnd"/>
          <w:r w:rsidR="009B4F9E">
            <w:fldChar w:fldCharType="begin"/>
          </w:r>
          <w:r w:rsidR="009B4F9E">
            <w:instrText xml:space="preserve"> CITATION Has \l 1033 </w:instrText>
          </w:r>
          <w:r w:rsidR="009B4F9E">
            <w:fldChar w:fldCharType="separate"/>
          </w:r>
          <w:r w:rsidR="009B4F9E">
            <w:rPr>
              <w:noProof/>
            </w:rPr>
            <w:t>[3]</w:t>
          </w:r>
          <w:r w:rsidR="009B4F9E">
            <w:fldChar w:fldCharType="end"/>
          </w:r>
        </w:sdtContent>
      </w:sdt>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3A1FBD4E" wp14:editId="6EAE2BFB">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7934" cy="3165686"/>
                    </a:xfrm>
                    <a:prstGeom prst="rect">
                      <a:avLst/>
                    </a:prstGeom>
                  </pic:spPr>
                </pic:pic>
              </a:graphicData>
            </a:graphic>
          </wp:inline>
        </w:drawing>
      </w:r>
    </w:p>
    <w:p w:rsidR="00B07346" w:rsidRDefault="00EB008C" w:rsidP="00B07346">
      <w:pPr>
        <w:pStyle w:val="Caption"/>
      </w:pPr>
      <w:bookmarkStart w:id="86" w:name="_Ref416110273"/>
      <w:bookmarkStart w:id="87" w:name="_Toc421875605"/>
      <w:r>
        <w:t>Gambar 2.</w:t>
      </w:r>
      <w:fldSimple w:instr=" SEQ Gambar_2. \* ARABIC ">
        <w:r w:rsidR="009B4F9E">
          <w:rPr>
            <w:noProof/>
          </w:rPr>
          <w:t>5</w:t>
        </w:r>
      </w:fldSimple>
      <w:r w:rsidR="00B07346">
        <w:t xml:space="preserve"> Capaian Pembelajaran Mata Kuliah di ITS </w:t>
      </w:r>
      <w:sdt>
        <w:sdtPr>
          <w:id w:val="1292017784"/>
          <w:citation/>
        </w:sdtPr>
        <w:sdtContent>
          <w:r w:rsidR="00B07346">
            <w:fldChar w:fldCharType="begin"/>
          </w:r>
          <w:r w:rsidR="00B07346">
            <w:instrText xml:space="preserve"> CITATION Has \l 1033 </w:instrText>
          </w:r>
          <w:r w:rsidR="00B07346">
            <w:fldChar w:fldCharType="separate"/>
          </w:r>
          <w:r w:rsidR="009B4F9E">
            <w:rPr>
              <w:noProof/>
            </w:rPr>
            <w:t>[3]</w:t>
          </w:r>
          <w:r w:rsidR="00B07346">
            <w:fldChar w:fldCharType="end"/>
          </w:r>
        </w:sdtContent>
      </w:sdt>
      <w:bookmarkEnd w:id="86"/>
      <w:bookmarkEnd w:id="87"/>
    </w:p>
    <w:p w:rsidR="00AB1D20" w:rsidRDefault="00AB1D20" w:rsidP="00B07346"/>
    <w:p w:rsidR="006736FC" w:rsidRPr="00B07346" w:rsidRDefault="00B07346" w:rsidP="00567FEC">
      <w:pPr>
        <w:pStyle w:val="Heading2"/>
        <w:spacing w:after="200"/>
        <w:rPr>
          <w:i/>
        </w:rPr>
      </w:pPr>
      <w:bookmarkStart w:id="88" w:name="_Toc421875544"/>
      <w:r>
        <w:rPr>
          <w:i/>
        </w:rPr>
        <w:t>Hierarchical Model-View-Controller</w:t>
      </w:r>
      <w:r w:rsidR="00CD3E4F">
        <w:rPr>
          <w:i/>
        </w:rPr>
        <w:t xml:space="preserve"> </w:t>
      </w:r>
      <w:r w:rsidR="00CD3E4F">
        <w:t>(HMVC)</w:t>
      </w:r>
      <w:bookmarkEnd w:id="88"/>
    </w:p>
    <w:p w:rsidR="00CD3E4F" w:rsidRDefault="00CD3E4F" w:rsidP="00541F28">
      <w:pPr>
        <w:ind w:firstLine="540"/>
      </w:pPr>
      <w:r>
        <w:t xml:space="preserve">Pengembangan dari arsitektur perangkat lunak </w:t>
      </w:r>
      <w:r>
        <w:rPr>
          <w:i/>
        </w:rPr>
        <w:t>Model-View-Controller</w:t>
      </w:r>
      <w:r>
        <w:t xml:space="preserve"> (</w:t>
      </w:r>
      <w:r w:rsidR="00B86BB1">
        <w:t xml:space="preserve">selanjutnya disebut </w:t>
      </w:r>
      <w:r>
        <w:t xml:space="preserve">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2ADA2370" wp14:editId="0D8E3EDB">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EB008C" w:rsidP="00CD3E4F">
      <w:pPr>
        <w:pStyle w:val="Caption"/>
      </w:pPr>
      <w:bookmarkStart w:id="89" w:name="_Ref416110298"/>
      <w:bookmarkStart w:id="90" w:name="_Toc421875606"/>
      <w:r>
        <w:t>Gambar 2.</w:t>
      </w:r>
      <w:fldSimple w:instr=" SEQ Gambar_2. \* ARABIC ">
        <w:r w:rsidR="009B4F9E">
          <w:rPr>
            <w:noProof/>
          </w:rPr>
          <w:t>6</w:t>
        </w:r>
      </w:fldSimple>
      <w:r w:rsidR="00CD3E4F">
        <w:t xml:space="preserve"> Arsitektur Perangkat Lunak HMVC</w:t>
      </w:r>
      <w:bookmarkEnd w:id="89"/>
      <w:bookmarkEnd w:id="90"/>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9B4F9E">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9B4F9E">
        <w:t>Gambar 2.</w:t>
      </w:r>
      <w:r w:rsidR="009B4F9E">
        <w:rPr>
          <w:noProof/>
        </w:rPr>
        <w:t>6</w:t>
      </w:r>
      <w:r w:rsidR="009B4F9E">
        <w:t xml:space="preserve"> Arsitektur Perangkat Lunak HMVC</w:t>
      </w:r>
      <w:r w:rsidR="0089570A">
        <w:fldChar w:fldCharType="end"/>
      </w:r>
      <w:r w:rsidR="0089570A">
        <w:t xml:space="preserve"> </w:t>
      </w:r>
      <w:proofErr w:type="gramStart"/>
      <w:r w:rsidR="00BF7B82">
        <w:t>akan</w:t>
      </w:r>
      <w:proofErr w:type="gramEnd"/>
      <w:r w:rsidR="00BF7B82">
        <w:t xml:space="preserve">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9B4F9E">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91" w:name="_Toc421875545"/>
      <w:r>
        <w:t>Kerangka Kerja Spring</w:t>
      </w:r>
      <w:bookmarkEnd w:id="91"/>
    </w:p>
    <w:p w:rsidR="004305DD" w:rsidRDefault="00122055" w:rsidP="00302481">
      <w:pPr>
        <w:ind w:firstLine="540"/>
      </w:pPr>
      <w:r>
        <w:t xml:space="preserve">Spring adalah salah satu kerangka kerja aplikasi untuk aplikasi berbasis Java atau sering disebut </w:t>
      </w:r>
      <w:proofErr w:type="gramStart"/>
      <w:r>
        <w:t xml:space="preserve">dengan </w:t>
      </w:r>
      <w:r w:rsidR="00B86BB1">
        <w:t xml:space="preserve"> </w:t>
      </w:r>
      <w:r>
        <w:rPr>
          <w:i/>
        </w:rPr>
        <w:t>Java</w:t>
      </w:r>
      <w:proofErr w:type="gramEnd"/>
      <w:r>
        <w:rPr>
          <w:i/>
        </w:rPr>
        <w:t xml:space="preserve"> Entrprise Edition</w:t>
      </w:r>
      <w:r w:rsidR="00B86BB1">
        <w:rPr>
          <w:i/>
        </w:rPr>
        <w:t xml:space="preserve"> </w:t>
      </w:r>
      <w:r w:rsidR="00B86BB1">
        <w:t>(selanjutnya disebut JEE)</w:t>
      </w:r>
      <w:r>
        <w:t xml:space="preserve"> </w:t>
      </w:r>
      <w:sdt>
        <w:sdtPr>
          <w:id w:val="323934084"/>
          <w:citation/>
        </w:sdtPr>
        <w:sdtContent>
          <w:r>
            <w:fldChar w:fldCharType="begin"/>
          </w:r>
          <w:r>
            <w:instrText xml:space="preserve"> CITATION MUD10 \l 1033 </w:instrText>
          </w:r>
          <w:r>
            <w:fldChar w:fldCharType="separate"/>
          </w:r>
          <w:r w:rsidR="009B4F9E">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9B4F9E">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250E0FC2" wp14:editId="277F41CC">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9254" cy="2601942"/>
                    </a:xfrm>
                    <a:prstGeom prst="rect">
                      <a:avLst/>
                    </a:prstGeom>
                  </pic:spPr>
                </pic:pic>
              </a:graphicData>
            </a:graphic>
          </wp:inline>
        </w:drawing>
      </w:r>
    </w:p>
    <w:p w:rsidR="00812F58" w:rsidRDefault="00EB008C" w:rsidP="0094118B">
      <w:pPr>
        <w:pStyle w:val="Caption"/>
      </w:pPr>
      <w:bookmarkStart w:id="92" w:name="_Ref416109916"/>
      <w:bookmarkStart w:id="93" w:name="_Toc421875607"/>
      <w:r>
        <w:t>Gambar 2.</w:t>
      </w:r>
      <w:fldSimple w:instr=" SEQ Gambar_2. \* ARABIC ">
        <w:r w:rsidR="009B4F9E">
          <w:rPr>
            <w:noProof/>
          </w:rPr>
          <w:t>7</w:t>
        </w:r>
      </w:fldSimple>
      <w:r w:rsidR="0094118B">
        <w:t xml:space="preserve"> Gambaran Umum Kerangka Kerja Spring</w:t>
      </w:r>
      <w:bookmarkEnd w:id="92"/>
      <w:bookmarkEnd w:id="93"/>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rsidR="009B4F9E">
        <w:t>Gambar 2.</w:t>
      </w:r>
      <w:r w:rsidR="009B4F9E">
        <w:rPr>
          <w:noProof/>
        </w:rPr>
        <w:t>7</w:t>
      </w:r>
      <w:r w:rsidR="009B4F9E">
        <w:t xml:space="preserve"> Gambaran Umum Kerangka Kerja Spring</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571969" w:rsidRPr="00571969" w:rsidRDefault="00571969" w:rsidP="00874135"/>
    <w:p w:rsidR="004305DD" w:rsidRPr="0089570A" w:rsidRDefault="00E93066" w:rsidP="00E0062B">
      <w:pPr>
        <w:pStyle w:val="Heading3"/>
        <w:spacing w:after="100"/>
        <w:rPr>
          <w:i/>
        </w:rPr>
      </w:pPr>
      <w:bookmarkStart w:id="94" w:name="_Toc421875547"/>
      <w:r>
        <w:rPr>
          <w:i/>
        </w:rPr>
        <w:t>Spring-</w:t>
      </w:r>
      <w:r w:rsidR="0089570A">
        <w:rPr>
          <w:i/>
        </w:rPr>
        <w:t>Transaction</w:t>
      </w:r>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9B4F9E">
            <w:rPr>
              <w:noProof/>
            </w:rPr>
            <w:t>[13]</w:t>
          </w:r>
          <w:r>
            <w:rPr>
              <w:i/>
            </w:rPr>
            <w:fldChar w:fldCharType="end"/>
          </w:r>
        </w:sdtContent>
      </w:sdt>
      <w:bookmarkEnd w:id="94"/>
    </w:p>
    <w:p w:rsidR="00E93066" w:rsidRDefault="00E93066" w:rsidP="00E0062B">
      <w:pPr>
        <w:ind w:firstLine="720"/>
      </w:pPr>
      <w:r>
        <w:t xml:space="preserve">Sebuah transaksi </w:t>
      </w:r>
      <w:r w:rsidR="0027775D">
        <w:t>basis data</w:t>
      </w:r>
      <w:r>
        <w:t xml:space="preserve"> terdiri dari urutan aksi yang dianggap sebagai sebuah satuan pekerjaan dalam </w:t>
      </w:r>
      <w:proofErr w:type="gramStart"/>
      <w:r>
        <w:t>Spring</w:t>
      </w:r>
      <w:proofErr w:type="gramEnd"/>
      <w:r>
        <w:t>.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w:t>
      </w:r>
      <w:r w:rsidR="00B86BB1">
        <w:rPr>
          <w:i/>
        </w:rPr>
        <w:t xml:space="preserve">Relational Database Management System </w:t>
      </w:r>
      <w:r w:rsidR="00B86BB1">
        <w:t xml:space="preserve">(selanjutnya disebut </w:t>
      </w:r>
      <w:r>
        <w:t>RDBMS</w:t>
      </w:r>
      <w:r w:rsidR="00B86BB1">
        <w:t>)</w:t>
      </w:r>
      <w:r>
        <w:t xml:space="preserve">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w:t>
      </w:r>
      <w:r>
        <w:lastRenderedPageBreak/>
        <w:t xml:space="preserve">sebuah unit satuan pekerjaan walaupun dalam keberjalanannya berhasil atau tidak berhasil. </w:t>
      </w:r>
      <w:r>
        <w:rPr>
          <w:i/>
        </w:rPr>
        <w:t>Consistency</w:t>
      </w:r>
      <w:r>
        <w:t xml:space="preserve"> dalam hal ini memberikan pengertian referensi pada </w:t>
      </w:r>
      <w:r w:rsidR="0027775D">
        <w:t>basis data</w:t>
      </w:r>
      <w:r>
        <w:t xml:space="preserve">, seperti </w:t>
      </w:r>
      <w:r>
        <w:rPr>
          <w:i/>
        </w:rPr>
        <w:t>primary key</w:t>
      </w:r>
      <w:r>
        <w:t xml:space="preserve"> pada tabel dan lainnya. </w:t>
      </w:r>
      <w:r>
        <w:rPr>
          <w:i/>
        </w:rPr>
        <w:t>Isolation</w:t>
      </w:r>
      <w:r>
        <w:t xml:space="preserve"> </w:t>
      </w:r>
      <w:r w:rsidR="007E6052">
        <w:t xml:space="preserve">dibutuhkan </w:t>
      </w:r>
      <w:r>
        <w:t>apabila secara bers</w:t>
      </w:r>
      <w:r w:rsidR="007E6052">
        <w:t xml:space="preserve">amaan terjadi proses transaksi, setiap transaksi harus terisolasi masing-masingnya untuk mencegah rusaknya data. </w:t>
      </w:r>
      <w:r w:rsidR="007E6052">
        <w:rPr>
          <w:i/>
        </w:rPr>
        <w:t>Durability</w:t>
      </w:r>
      <w:r w:rsidR="007E6052">
        <w:t xml:space="preserve"> ialah setiap sebuah transaksi berhasil diselesaikan, hasil dari transaksi tersebut menjadi permanen dan tidak dapat dihapus dari </w:t>
      </w:r>
      <w:r w:rsidR="0027775D">
        <w:t>basis data</w:t>
      </w:r>
      <w:r w:rsidR="007E6052">
        <w:t xml:space="preserve"> jika sistem mengalami kerusakan.</w:t>
      </w:r>
    </w:p>
    <w:p w:rsidR="007E6052" w:rsidRDefault="007E6052" w:rsidP="007E6052">
      <w:pPr>
        <w:ind w:firstLine="720"/>
      </w:pPr>
      <w:r>
        <w:t xml:space="preserve">Penerapan 4 komponen </w:t>
      </w:r>
      <w:r w:rsidR="00B86BB1">
        <w:t xml:space="preserve">dalam </w:t>
      </w:r>
      <w:r w:rsidR="0027775D">
        <w:t>basis data</w:t>
      </w:r>
      <w:r w:rsidR="00B86BB1">
        <w:t xml:space="preserve"> dengan mengguna</w:t>
      </w:r>
      <w:r>
        <w:t>k</w:t>
      </w:r>
      <w:r w:rsidR="00B86BB1">
        <w:t>a</w:t>
      </w:r>
      <w:r>
        <w:t xml:space="preserve">n </w:t>
      </w:r>
      <w:r w:rsidR="00170876" w:rsidRPr="00170876">
        <w:rPr>
          <w:i/>
        </w:rPr>
        <w:t>Structured Query Language</w:t>
      </w:r>
      <w:r w:rsidR="00170876" w:rsidRPr="00170876">
        <w:t xml:space="preserve"> </w:t>
      </w:r>
      <w:r w:rsidR="00170876">
        <w:t xml:space="preserve">(selanjutnya disebut </w:t>
      </w:r>
      <w:r>
        <w:t>SQL</w:t>
      </w:r>
      <w:r w:rsidR="00170876">
        <w:t>)</w:t>
      </w:r>
      <w:r>
        <w:t xml:space="preserve">, secara mudah dapat dijelaskan menjadi 3 poin, </w:t>
      </w:r>
      <w:proofErr w:type="gramStart"/>
      <w:r>
        <w:t>yaitu :</w:t>
      </w:r>
      <w:proofErr w:type="gramEnd"/>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w:t>
      </w:r>
      <w:proofErr w:type="gramStart"/>
      <w:r>
        <w:t>akan</w:t>
      </w:r>
      <w:proofErr w:type="gramEnd"/>
      <w:r>
        <w:t xml:space="preserve"> menjalankan perintah </w:t>
      </w:r>
      <w:r>
        <w:rPr>
          <w:i/>
        </w:rPr>
        <w:t>commit</w:t>
      </w:r>
      <w:r>
        <w:t xml:space="preserve">. Apabila operasi tidak berhasil, maka transaksi </w:t>
      </w:r>
      <w:proofErr w:type="gramStart"/>
      <w:r>
        <w:t>akan</w:t>
      </w:r>
      <w:proofErr w:type="gramEnd"/>
      <w:r>
        <w:t xml:space="preserve">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170876">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w:t>
      </w:r>
      <w:r>
        <w:rPr>
          <w:i/>
        </w:rPr>
        <w:t>Enterprise Java Beans</w:t>
      </w:r>
      <w:r w:rsidR="00170876">
        <w:t xml:space="preserve"> (selanjutnya disebut EJB)</w:t>
      </w:r>
      <w:r w:rsidR="000C1F7F">
        <w:t xml:space="preserve"> dengan menambahkan kemampuan transaksi pada </w:t>
      </w:r>
      <w:r w:rsidR="000C1F7F">
        <w:rPr>
          <w:i/>
        </w:rPr>
        <w:t>Plain Old Java Object</w:t>
      </w:r>
      <w:r w:rsidR="00170876">
        <w:t xml:space="preserve"> (selanjutnya disebut POJO)</w:t>
      </w:r>
      <w:r w:rsidR="000C1F7F">
        <w:t xml:space="preserve">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95" w:name="_Toc421875548"/>
      <w:r w:rsidRPr="000C1F7F">
        <w:rPr>
          <w:i/>
        </w:rPr>
        <w:t>Servlet</w:t>
      </w:r>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9B4F9E">
            <w:rPr>
              <w:noProof/>
            </w:rPr>
            <w:t>[14]</w:t>
          </w:r>
          <w:r w:rsidR="00B82B12">
            <w:rPr>
              <w:i/>
            </w:rPr>
            <w:fldChar w:fldCharType="end"/>
          </w:r>
        </w:sdtContent>
      </w:sdt>
      <w:bookmarkEnd w:id="95"/>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w:t>
      </w:r>
      <w:proofErr w:type="gramStart"/>
      <w:r>
        <w:t>cara</w:t>
      </w:r>
      <w:proofErr w:type="gramEnd"/>
      <w:r>
        <w:t xml:space="preserve"> model pemrograman </w:t>
      </w:r>
      <w:r>
        <w:rPr>
          <w:i/>
        </w:rPr>
        <w:t>request-response</w:t>
      </w:r>
      <w:r>
        <w:t xml:space="preserve">. Walaupun </w:t>
      </w:r>
      <w:r>
        <w:rPr>
          <w:i/>
        </w:rPr>
        <w:t>servlet</w:t>
      </w:r>
      <w:r>
        <w:t xml:space="preserve"> dapat merespon berbagai tipe </w:t>
      </w:r>
      <w:r>
        <w:rPr>
          <w:i/>
        </w:rPr>
        <w:lastRenderedPageBreak/>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96" w:name="_Toc421875549"/>
      <w:r>
        <w:t>Beans</w:t>
      </w:r>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9B4F9E">
            <w:rPr>
              <w:noProof/>
            </w:rPr>
            <w:t>[15]</w:t>
          </w:r>
          <w:r w:rsidR="00E45095">
            <w:fldChar w:fldCharType="end"/>
          </w:r>
        </w:sdtContent>
      </w:sdt>
      <w:bookmarkEnd w:id="96"/>
    </w:p>
    <w:p w:rsidR="00AF6BDA" w:rsidRDefault="008B62A4" w:rsidP="00170876">
      <w:pPr>
        <w:spacing w:after="200"/>
        <w:ind w:firstLine="720"/>
      </w:pPr>
      <w:r>
        <w:t xml:space="preserve">Kumpulan objek yang menjadi pembentuk aplikasi dan dikelola oleh wadah Spring </w:t>
      </w:r>
      <w:r>
        <w:rPr>
          <w:i/>
        </w:rPr>
        <w:t>Inverse of Control</w:t>
      </w:r>
      <w:r w:rsidR="00170876">
        <w:t xml:space="preserve"> (selanjutnya disebut IoC)</w:t>
      </w:r>
      <w:r>
        <w:t>—</w:t>
      </w:r>
      <w:proofErr w:type="gramStart"/>
      <w:r>
        <w:t xml:space="preserve">sekarang  </w:t>
      </w:r>
      <w:r w:rsidR="00A11C6E">
        <w:t>bernama</w:t>
      </w:r>
      <w:proofErr w:type="gramEnd"/>
      <w:r>
        <w:t xml:space="preserve"> </w:t>
      </w:r>
      <w:r>
        <w:rPr>
          <w:i/>
        </w:rPr>
        <w:t>Dependency Injection—</w:t>
      </w:r>
      <w:r>
        <w:t xml:space="preserve">adalah </w:t>
      </w:r>
      <w:r>
        <w:rPr>
          <w:i/>
        </w:rPr>
        <w:t>beans</w:t>
      </w:r>
      <w:r>
        <w:t xml:space="preserve">. Sebuah </w:t>
      </w:r>
      <w:r>
        <w:rPr>
          <w:i/>
        </w:rPr>
        <w:t>bean</w:t>
      </w:r>
      <w:r>
        <w:t xml:space="preserve"> 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bookmarkStart w:id="97" w:name="_Toc421875550"/>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9B4F9E">
            <w:rPr>
              <w:noProof/>
            </w:rPr>
            <w:t>[16]</w:t>
          </w:r>
          <w:r w:rsidR="00C30BCA">
            <w:fldChar w:fldCharType="end"/>
          </w:r>
        </w:sdtContent>
      </w:sdt>
      <w:bookmarkEnd w:id="97"/>
    </w:p>
    <w:p w:rsidR="00FA420E" w:rsidRPr="00EF527A" w:rsidRDefault="002C48BE" w:rsidP="00FA420E">
      <w:pPr>
        <w:ind w:firstLine="720"/>
      </w:pPr>
      <w:r>
        <w:t xml:space="preserve">PostgreSQL merupakan sebuah </w:t>
      </w:r>
      <w:r w:rsidR="0027775D">
        <w:t>basis data</w:t>
      </w:r>
      <w:r>
        <w:t xml:space="preserve"> </w:t>
      </w:r>
      <w:r w:rsidR="00EF527A">
        <w:t xml:space="preserve">yang dikembangkan oleh </w:t>
      </w:r>
      <w:r w:rsidR="00EF527A">
        <w:rPr>
          <w:i/>
        </w:rPr>
        <w:t xml:space="preserve">University of California </w:t>
      </w:r>
      <w:r w:rsidR="00EF527A">
        <w:t xml:space="preserve">dan sistem </w:t>
      </w:r>
      <w:r w:rsidR="00EF527A">
        <w:lastRenderedPageBreak/>
        <w:t xml:space="preserve">manajemen </w:t>
      </w:r>
      <w:r w:rsidR="0027775D">
        <w:t>basis data</w:t>
      </w:r>
      <w:r w:rsidR="00EF527A">
        <w:t xml:space="preserve"> dengan relasional objek (</w:t>
      </w:r>
      <w:r w:rsidR="00170876">
        <w:t xml:space="preserve">selanjutnya disebut </w:t>
      </w:r>
      <w:r w:rsidR="00EF527A">
        <w:t xml:space="preserve">ORDBMS) berbasiskan POSTGRES. PostgreSQL bersifat </w:t>
      </w:r>
      <w:r w:rsidR="00EF527A">
        <w:rPr>
          <w:i/>
        </w:rPr>
        <w:t>open-source</w:t>
      </w:r>
      <w:r w:rsidR="00EF527A">
        <w:t xml:space="preserve"> sehingga dapat digunakan, dimodifikasi dan disebarkan. ORDBMS ini dapat mendukung bagian besar dari standar SQL dan 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874135" w:rsidRPr="0089570A" w:rsidRDefault="00874135" w:rsidP="00874135">
      <w:pPr>
        <w:pStyle w:val="Heading2"/>
      </w:pPr>
      <w:bookmarkStart w:id="98" w:name="_Toc421875546"/>
      <w:r>
        <w:t>JDBC (</w:t>
      </w:r>
      <w:r>
        <w:rPr>
          <w:i/>
        </w:rPr>
        <w:t>Java Database Connectivity</w:t>
      </w:r>
      <w:r>
        <w:t xml:space="preserve">) </w:t>
      </w:r>
      <w:sdt>
        <w:sdtPr>
          <w:id w:val="261652136"/>
          <w:citation/>
        </w:sdtPr>
        <w:sdtContent>
          <w:r>
            <w:fldChar w:fldCharType="begin"/>
          </w:r>
          <w:r>
            <w:instrText xml:space="preserve"> CITATION Ora15 \l 1033 </w:instrText>
          </w:r>
          <w:r>
            <w:fldChar w:fldCharType="separate"/>
          </w:r>
          <w:r>
            <w:rPr>
              <w:noProof/>
            </w:rPr>
            <w:t>[12]</w:t>
          </w:r>
          <w:r>
            <w:fldChar w:fldCharType="end"/>
          </w:r>
        </w:sdtContent>
      </w:sdt>
      <w:bookmarkEnd w:id="98"/>
    </w:p>
    <w:p w:rsidR="00874135" w:rsidRDefault="00874135" w:rsidP="00874135">
      <w:pPr>
        <w:spacing w:after="200"/>
        <w:ind w:firstLine="720"/>
      </w:pPr>
      <w:r>
        <w:rPr>
          <w:i/>
        </w:rPr>
        <w:t xml:space="preserve">Java Database </w:t>
      </w:r>
      <w:r w:rsidRPr="00B86BB1">
        <w:rPr>
          <w:i/>
        </w:rPr>
        <w:t>Connectivity</w:t>
      </w:r>
      <w:r>
        <w:t xml:space="preserve"> (selanjutnya disebut JDBC) </w:t>
      </w:r>
      <w:r w:rsidRPr="00170876">
        <w:rPr>
          <w:i/>
        </w:rPr>
        <w:t>Application Programing Interface</w:t>
      </w:r>
      <w:r w:rsidRPr="00170876">
        <w:t xml:space="preserve"> </w:t>
      </w:r>
      <w:r>
        <w:t xml:space="preserve">(selanjutnya disebut API) merupakan Java API yang mampu mengakses beragam jenis data tabular, terutama data yang tersimpan dalam basis data relasional. Kemampuan JDBC terdiri dari 3 hal, yaitu menyambungkan sumber data dari basis data, mengirimkan </w:t>
      </w:r>
      <w:r>
        <w:rPr>
          <w:i/>
        </w:rPr>
        <w:t>query</w:t>
      </w:r>
      <w:r>
        <w:t xml:space="preserve"> dan perubahan pada basis data, melakukan pengolahan dan temu kembali data yang diterima dari basis data untuk </w:t>
      </w:r>
      <w:r>
        <w:rPr>
          <w:i/>
        </w:rPr>
        <w:t>query</w:t>
      </w:r>
      <w:r>
        <w:t xml:space="preserve"> yang dikirimkan pengguna. </w:t>
      </w:r>
    </w:p>
    <w:p w:rsidR="00874135" w:rsidRPr="002C4E9A" w:rsidRDefault="00874135" w:rsidP="00874135">
      <w:pPr>
        <w:spacing w:after="200"/>
        <w:ind w:firstLine="720"/>
      </w:pPr>
      <w:r>
        <w:t>Arsitektur JDBC mendukung proses model untuk arsitektur dua lapisan (</w:t>
      </w:r>
      <w:r>
        <w:rPr>
          <w:i/>
        </w:rPr>
        <w:t>two-tier</w:t>
      </w:r>
      <w:r>
        <w:t>) dan tiga lapisan (</w:t>
      </w:r>
      <w:r>
        <w:rPr>
          <w:i/>
        </w:rPr>
        <w:t>three-tier</w:t>
      </w:r>
      <w:r>
        <w:t xml:space="preserve">) untuk akses ke basis data. Pada </w:t>
      </w:r>
      <w:r>
        <w:fldChar w:fldCharType="begin"/>
      </w:r>
      <w:r>
        <w:instrText xml:space="preserve"> REF _Ref418550826 \h </w:instrText>
      </w:r>
      <w:r>
        <w:fldChar w:fldCharType="separate"/>
      </w:r>
      <w:r>
        <w:t>Gambar 2.</w:t>
      </w:r>
      <w:r>
        <w:rPr>
          <w:noProof/>
        </w:rPr>
        <w:t>8</w:t>
      </w:r>
      <w:r>
        <w:t xml:space="preserve"> Arsitektur JDBC pada Arsitektur </w:t>
      </w:r>
      <w:r>
        <w:rPr>
          <w:i/>
        </w:rPr>
        <w:t>Two-Tier</w:t>
      </w:r>
      <w:r>
        <w:fldChar w:fldCharType="end"/>
      </w:r>
      <w:r>
        <w:t xml:space="preserve"> dan </w:t>
      </w:r>
      <w:r>
        <w:fldChar w:fldCharType="begin"/>
      </w:r>
      <w:r>
        <w:instrText xml:space="preserve"> REF _Ref418550936 \h </w:instrText>
      </w:r>
      <w:r>
        <w:fldChar w:fldCharType="separate"/>
      </w:r>
      <w:r>
        <w:t>Gambar 2.</w:t>
      </w:r>
      <w:r>
        <w:rPr>
          <w:noProof/>
        </w:rPr>
        <w:t>9</w:t>
      </w:r>
      <w:r>
        <w:t xml:space="preserve"> Arsitektur JDBC pada Arsitektur </w:t>
      </w:r>
      <w:r>
        <w:rPr>
          <w:i/>
        </w:rPr>
        <w:t>Three-Tier</w:t>
      </w:r>
      <w:r>
        <w:fldChar w:fldCharType="end"/>
      </w:r>
      <w:r>
        <w:t xml:space="preserve"> dijelaskan mengenai visualisasi arsitektur dari JDBC.</w:t>
      </w:r>
    </w:p>
    <w:p w:rsidR="00874135" w:rsidRDefault="00874135" w:rsidP="00874135">
      <w:pPr>
        <w:keepNext/>
        <w:spacing w:after="200"/>
        <w:jc w:val="center"/>
      </w:pPr>
      <w:r>
        <w:rPr>
          <w:noProof/>
          <w:lang w:eastAsia="en-US"/>
        </w:rPr>
        <w:lastRenderedPageBreak/>
        <w:drawing>
          <wp:inline distT="0" distB="0" distL="0" distR="0" wp14:anchorId="77963373" wp14:editId="5840CAB2">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874135" w:rsidRDefault="00874135" w:rsidP="00874135">
      <w:pPr>
        <w:pStyle w:val="Caption"/>
        <w:rPr>
          <w:i/>
        </w:rPr>
      </w:pPr>
      <w:bookmarkStart w:id="99" w:name="_Ref418550826"/>
      <w:bookmarkStart w:id="100" w:name="_Toc421875608"/>
      <w:r>
        <w:t>Gambar 2.</w:t>
      </w:r>
      <w:fldSimple w:instr=" SEQ Gambar_2. \* ARABIC ">
        <w:r>
          <w:rPr>
            <w:noProof/>
          </w:rPr>
          <w:t>8</w:t>
        </w:r>
      </w:fldSimple>
      <w:r>
        <w:t xml:space="preserve"> Arsitektur JDBC pada Arsitektur </w:t>
      </w:r>
      <w:r>
        <w:rPr>
          <w:i/>
        </w:rPr>
        <w:t>Two-Tier</w:t>
      </w:r>
      <w:bookmarkEnd w:id="99"/>
      <w:bookmarkEnd w:id="100"/>
    </w:p>
    <w:p w:rsidR="00874135" w:rsidRDefault="00874135" w:rsidP="00874135">
      <w:pPr>
        <w:ind w:firstLine="720"/>
      </w:pPr>
      <w:r>
        <w:t xml:space="preserve">Pada </w:t>
      </w:r>
      <w:r>
        <w:fldChar w:fldCharType="begin"/>
      </w:r>
      <w:r>
        <w:instrText xml:space="preserve"> REF _Ref418550826 \h </w:instrText>
      </w:r>
      <w:r>
        <w:fldChar w:fldCharType="separate"/>
      </w:r>
      <w:r>
        <w:t>Gambar 2.</w:t>
      </w:r>
      <w:r>
        <w:rPr>
          <w:noProof/>
        </w:rPr>
        <w:t>8</w:t>
      </w:r>
      <w:r>
        <w:t xml:space="preserve"> Arsitektur JDBC pada Arsitektur </w:t>
      </w:r>
      <w:r>
        <w:rPr>
          <w:i/>
        </w:rPr>
        <w:t>Two-Tier</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 data atau sumber data lainnya dan hasil data </w:t>
      </w:r>
      <w:proofErr w:type="gramStart"/>
      <w:r>
        <w:t>akan</w:t>
      </w:r>
      <w:proofErr w:type="gramEnd"/>
      <w:r>
        <w:t xml:space="preserve"> dikirimkan kembali pada pengguna. Sumber data pada arsitektur ini ditempatkan pada mesin lainnya yang terkoneksikan dengan jaringan internet</w:t>
      </w:r>
    </w:p>
    <w:p w:rsidR="00874135" w:rsidRPr="0047079B" w:rsidRDefault="00874135" w:rsidP="00874135">
      <w:pPr>
        <w:ind w:firstLine="720"/>
      </w:pPr>
    </w:p>
    <w:p w:rsidR="00874135" w:rsidRDefault="00874135" w:rsidP="00874135">
      <w:pPr>
        <w:keepNext/>
        <w:jc w:val="center"/>
      </w:pPr>
      <w:r>
        <w:rPr>
          <w:noProof/>
          <w:lang w:eastAsia="en-US"/>
        </w:rPr>
        <w:drawing>
          <wp:inline distT="0" distB="0" distL="0" distR="0" wp14:anchorId="48ACFBAF" wp14:editId="2F404D6E">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874135" w:rsidRDefault="00874135" w:rsidP="00874135">
      <w:pPr>
        <w:pStyle w:val="Caption"/>
        <w:rPr>
          <w:i/>
        </w:rPr>
      </w:pPr>
      <w:bookmarkStart w:id="101" w:name="_Ref418550936"/>
      <w:bookmarkStart w:id="102" w:name="_Toc421875609"/>
      <w:r>
        <w:t>Gambar 2.</w:t>
      </w:r>
      <w:fldSimple w:instr=" SEQ Gambar_2. \* ARABIC ">
        <w:r>
          <w:rPr>
            <w:noProof/>
          </w:rPr>
          <w:t>9</w:t>
        </w:r>
      </w:fldSimple>
      <w:r>
        <w:t xml:space="preserve"> Arsitektur JDBC pada Arsitektur </w:t>
      </w:r>
      <w:r>
        <w:rPr>
          <w:i/>
        </w:rPr>
        <w:t>Three-Tier</w:t>
      </w:r>
      <w:bookmarkEnd w:id="101"/>
      <w:bookmarkEnd w:id="102"/>
    </w:p>
    <w:p w:rsidR="00874135" w:rsidRDefault="00874135" w:rsidP="00874135">
      <w:pPr>
        <w:ind w:firstLine="720"/>
      </w:pPr>
      <w:r>
        <w:t xml:space="preserve">Berbeda dengan arsitektur </w:t>
      </w:r>
      <w:r>
        <w:rPr>
          <w:i/>
        </w:rPr>
        <w:t>three-tier</w:t>
      </w:r>
      <w:r>
        <w:t xml:space="preserve">, pada </w:t>
      </w:r>
      <w:r>
        <w:fldChar w:fldCharType="begin"/>
      </w:r>
      <w:r>
        <w:instrText xml:space="preserve"> REF _Ref418550936 \h </w:instrText>
      </w:r>
      <w:r>
        <w:fldChar w:fldCharType="separate"/>
      </w:r>
      <w:r>
        <w:t>Gambar 2.</w:t>
      </w:r>
      <w:r>
        <w:rPr>
          <w:noProof/>
        </w:rPr>
        <w:t>9</w:t>
      </w:r>
      <w:r>
        <w:t xml:space="preserve"> Arsitektur JDBC pada Arsitektur </w:t>
      </w:r>
      <w:r>
        <w:rPr>
          <w:i/>
        </w:rPr>
        <w:t>Three-Tier</w:t>
      </w:r>
      <w:r>
        <w:fldChar w:fldCharType="end"/>
      </w:r>
      <w:r>
        <w:t xml:space="preserve"> perintah-perintah </w:t>
      </w:r>
      <w:r>
        <w:lastRenderedPageBreak/>
        <w:t xml:space="preserve">akan dikirimkan pada </w:t>
      </w:r>
      <w:r>
        <w:rPr>
          <w:i/>
        </w:rPr>
        <w:t>“middle tier”</w:t>
      </w:r>
      <w:r>
        <w:t xml:space="preserve"> dari </w:t>
      </w:r>
      <w:r>
        <w:rPr>
          <w:i/>
        </w:rPr>
        <w:t>service</w:t>
      </w:r>
      <w:r>
        <w:t xml:space="preserve">, kemudian perintah-perintah tersebut diteruskan menuju sumber data. Sumber data </w:t>
      </w:r>
      <w:proofErr w:type="gramStart"/>
      <w:r>
        <w:t>akan</w:t>
      </w:r>
      <w:proofErr w:type="gramEnd"/>
      <w:r>
        <w:t xml:space="preserve"> melakukan pengolahan perintah dan mengirimkan permintaan data kembali pada </w:t>
      </w:r>
      <w:r>
        <w:rPr>
          <w:i/>
        </w:rPr>
        <w:t>“middle tier”</w:t>
      </w:r>
      <w:r>
        <w:t xml:space="preserve">dan dikirimkan ke pengguna. </w:t>
      </w:r>
    </w:p>
    <w:p w:rsidR="00874135" w:rsidRPr="00874135" w:rsidRDefault="0012471A" w:rsidP="00874135">
      <w:r>
        <w:t xml:space="preserve"> </w:t>
      </w: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103" w:name="_Toc421875551"/>
      <w:r>
        <w:rPr>
          <w:noProof/>
          <w:lang w:val="id-ID"/>
        </w:rPr>
        <w:lastRenderedPageBreak/>
        <w:t>BAB III</w:t>
      </w:r>
      <w:r w:rsidR="000D256C" w:rsidRPr="00326ED3">
        <w:rPr>
          <w:noProof/>
          <w:lang w:val="id-ID"/>
        </w:rPr>
        <w:br/>
      </w:r>
      <w:r w:rsidR="005A67A5">
        <w:rPr>
          <w:noProof/>
        </w:rPr>
        <w:t>ANALISIS DAN PERANCANGAN SISTEM</w:t>
      </w:r>
      <w:bookmarkEnd w:id="103"/>
    </w:p>
    <w:p w:rsidR="001E4CF7" w:rsidRPr="005A67A5" w:rsidRDefault="003075CB" w:rsidP="005A67A5">
      <w:pPr>
        <w:spacing w:before="240"/>
        <w:ind w:firstLine="540"/>
        <w:rPr>
          <w:u w:val="single"/>
          <w:lang w:val="id-ID"/>
        </w:rPr>
      </w:pPr>
      <w:r>
        <w:t xml:space="preserve">Pada </w:t>
      </w:r>
      <w:proofErr w:type="gramStart"/>
      <w:r>
        <w:t>bab</w:t>
      </w:r>
      <w:proofErr w:type="gramEnd"/>
      <w:r>
        <w:t xml:space="preserve"> </w:t>
      </w:r>
      <w:r w:rsidR="001164FC">
        <w:t xml:space="preserve">ini akan </w:t>
      </w:r>
      <w:r w:rsidR="005A67A5">
        <w:t xml:space="preserve">membahas analisis hasil wawancara proses bisnis </w:t>
      </w:r>
      <w:r w:rsidR="003150FF">
        <w:t xml:space="preserve">sistem informasi akademik modul </w:t>
      </w:r>
      <w:r w:rsidR="005A67A5">
        <w:t xml:space="preserve">mata kuliah pada beberapa perguruan tinggi dan perancangan sistem yang akan dibangun.  Analisis hasil wawancara </w:t>
      </w:r>
      <w:proofErr w:type="gramStart"/>
      <w:r w:rsidR="005A67A5">
        <w:t>akan</w:t>
      </w:r>
      <w:proofErr w:type="gramEnd"/>
      <w:r w:rsidR="005A67A5">
        <w:t xml:space="preserve"> menghasilkan suatu proses bisnis yang bersifat umum atau generik sesuai dengan pengerjaan Tugas Akhir. Perancangan sistem </w:t>
      </w:r>
      <w:proofErr w:type="gramStart"/>
      <w:r w:rsidR="005A67A5">
        <w:t>akan</w:t>
      </w:r>
      <w:proofErr w:type="gramEnd"/>
      <w:r w:rsidR="005A67A5">
        <w:t xml:space="preserve"> mencantumkan analisis kebutuhan yang diperlukan di perangkat lunak setelah me</w:t>
      </w:r>
      <w:r w:rsidR="003150FF">
        <w:t xml:space="preserve">ndapatkan proses bisnis generik. Perancangan sistem ini </w:t>
      </w:r>
      <w:proofErr w:type="gramStart"/>
      <w:r w:rsidR="003150FF">
        <w:t>akan</w:t>
      </w:r>
      <w:proofErr w:type="gramEnd"/>
      <w:r w:rsidR="003150FF">
        <w:t xml:space="preserve"> </w:t>
      </w:r>
      <w:r w:rsidR="005A67A5">
        <w:t xml:space="preserve">direpresentasikan dengan </w:t>
      </w:r>
      <w:r w:rsidR="003150FF">
        <w:t xml:space="preserve">menggunakan </w:t>
      </w:r>
      <w:r w:rsidR="00170876">
        <w:t xml:space="preserve">diagram </w:t>
      </w:r>
      <w:r w:rsidR="005A67A5">
        <w:rPr>
          <w:i/>
        </w:rPr>
        <w:t>Unified Modelling Language</w:t>
      </w:r>
      <w:r w:rsidR="00170876">
        <w:rPr>
          <w:i/>
        </w:rPr>
        <w:t xml:space="preserve"> </w:t>
      </w:r>
      <w:r w:rsidR="00170876">
        <w:t>(selanjutnya disebut UML)</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04" w:name="_Toc379144524"/>
      <w:bookmarkStart w:id="105" w:name="_Toc407442676"/>
      <w:bookmarkStart w:id="106" w:name="_Toc408211576"/>
      <w:bookmarkStart w:id="107" w:name="_Toc408211641"/>
      <w:bookmarkStart w:id="108" w:name="_Toc408211706"/>
      <w:bookmarkStart w:id="109" w:name="_Toc408304517"/>
      <w:bookmarkStart w:id="110" w:name="_Toc409207785"/>
      <w:bookmarkStart w:id="111" w:name="_Toc409550542"/>
      <w:bookmarkStart w:id="112" w:name="_Toc409550616"/>
      <w:bookmarkStart w:id="113" w:name="_Toc418550490"/>
      <w:bookmarkStart w:id="114" w:name="_Toc421819496"/>
      <w:bookmarkStart w:id="115" w:name="_Toc421875552"/>
      <w:bookmarkEnd w:id="104"/>
      <w:bookmarkEnd w:id="105"/>
      <w:bookmarkEnd w:id="106"/>
      <w:bookmarkEnd w:id="107"/>
      <w:bookmarkEnd w:id="108"/>
      <w:bookmarkEnd w:id="109"/>
      <w:bookmarkEnd w:id="110"/>
      <w:bookmarkEnd w:id="111"/>
      <w:bookmarkEnd w:id="112"/>
      <w:bookmarkEnd w:id="113"/>
      <w:bookmarkEnd w:id="114"/>
      <w:bookmarkEnd w:id="115"/>
    </w:p>
    <w:p w:rsidR="009C088D" w:rsidRDefault="003150FF" w:rsidP="007618FE">
      <w:pPr>
        <w:pStyle w:val="Heading2"/>
        <w:spacing w:before="320" w:after="200"/>
      </w:pPr>
      <w:bookmarkStart w:id="116" w:name="_Toc421875553"/>
      <w:r>
        <w:t>Analisis</w:t>
      </w:r>
      <w:bookmarkEnd w:id="116"/>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rsidR="009B4F9E">
        <w:t>Gambar 3.</w:t>
      </w:r>
      <w:r w:rsidR="009B4F9E">
        <w:rPr>
          <w:noProof/>
        </w:rPr>
        <w:t>1</w:t>
      </w:r>
      <w:r w:rsidR="009B4F9E">
        <w:t xml:space="preserve"> Rangkaian Tahapan Analisis Proses Bisnis Sistem</w:t>
      </w:r>
      <w:r>
        <w:fldChar w:fldCharType="end"/>
      </w:r>
      <w:r>
        <w:t>.</w:t>
      </w:r>
    </w:p>
    <w:p w:rsidR="00915E21" w:rsidRDefault="00915E21" w:rsidP="00915E21">
      <w:pPr>
        <w:keepNext/>
      </w:pPr>
      <w:r>
        <w:rPr>
          <w:noProof/>
          <w:lang w:eastAsia="en-US"/>
        </w:rPr>
        <w:drawing>
          <wp:inline distT="0" distB="0" distL="0" distR="0" wp14:anchorId="72EB72EB" wp14:editId="4DA48972">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915E21" w:rsidRDefault="00EB008C" w:rsidP="00915E21">
      <w:pPr>
        <w:pStyle w:val="Caption"/>
        <w:rPr>
          <w:noProof/>
        </w:rPr>
      </w:pPr>
      <w:bookmarkStart w:id="117" w:name="_Ref418786666"/>
      <w:bookmarkStart w:id="118" w:name="_Toc421875610"/>
      <w:r>
        <w:t>Gambar 3.</w:t>
      </w:r>
      <w:fldSimple w:instr=" SEQ Gambar_3. \* ARABIC ">
        <w:r w:rsidR="00CE42E7">
          <w:rPr>
            <w:noProof/>
          </w:rPr>
          <w:t>1</w:t>
        </w:r>
      </w:fldSimple>
      <w:r w:rsidR="00915E21">
        <w:t xml:space="preserve"> Rangkaian Tahapan Analisis Proses Bisnis Sistem</w:t>
      </w:r>
      <w:bookmarkEnd w:id="117"/>
      <w:bookmarkEnd w:id="118"/>
    </w:p>
    <w:p w:rsidR="00915E21" w:rsidRDefault="00915E21" w:rsidP="00272BFF">
      <w:pPr>
        <w:ind w:firstLine="576"/>
      </w:pPr>
    </w:p>
    <w:p w:rsidR="00915E21" w:rsidRDefault="00915E21" w:rsidP="00272BFF">
      <w:pPr>
        <w:ind w:firstLine="576"/>
      </w:pPr>
    </w:p>
    <w:p w:rsidR="00915E21" w:rsidRDefault="00915E21" w:rsidP="00915E21">
      <w:pPr>
        <w:pStyle w:val="Heading3"/>
      </w:pPr>
      <w:bookmarkStart w:id="119" w:name="_Toc421875554"/>
      <w:r>
        <w:t>Analisis proses bisnis acuan</w:t>
      </w:r>
      <w:bookmarkEnd w:id="119"/>
    </w:p>
    <w:p w:rsidR="00915E21" w:rsidRDefault="00915E21" w:rsidP="00272BFF">
      <w:pPr>
        <w:ind w:firstLine="576"/>
      </w:pPr>
    </w:p>
    <w:p w:rsidR="007C1B80" w:rsidRDefault="00515682" w:rsidP="00272BFF">
      <w:pPr>
        <w:ind w:firstLine="576"/>
      </w:pPr>
      <w:r>
        <w:t xml:space="preserve">Dengan menggunakan metode wawancara dalam menggali proses bisnis sistem informasi akademik perguruan tinggi lain, maka diperlukan adanya daftar pertanyaan atau daftar analisis kebutuhan awal. Pada modul mata kuliah yang kelak </w:t>
      </w:r>
      <w:proofErr w:type="gramStart"/>
      <w:r>
        <w:t>akan</w:t>
      </w:r>
      <w:proofErr w:type="gramEnd"/>
      <w:r>
        <w:t xml:space="preserve">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9B4F9E">
            <w:rPr>
              <w:noProof/>
            </w:rPr>
            <w:t>[3]</w:t>
          </w:r>
          <w:r w:rsidR="00272BFF">
            <w:fldChar w:fldCharType="end"/>
          </w:r>
        </w:sdtContent>
      </w:sdt>
      <w:r w:rsidR="00272BFF">
        <w:t>.</w:t>
      </w:r>
      <w:r w:rsidR="00EB008C">
        <w:t xml:space="preserve"> Analisis kebutuhan awal dapat dilihat pada </w:t>
      </w:r>
      <w:r w:rsidR="00EB008C">
        <w:fldChar w:fldCharType="begin"/>
      </w:r>
      <w:r w:rsidR="00EB008C">
        <w:instrText xml:space="preserve"> REF _Ref421873067 \h </w:instrText>
      </w:r>
      <w:r w:rsidR="00EB008C">
        <w:fldChar w:fldCharType="separate"/>
      </w:r>
      <w:r w:rsidR="009B4F9E">
        <w:t>Tabel 3.</w:t>
      </w:r>
      <w:r w:rsidR="009B4F9E">
        <w:rPr>
          <w:noProof/>
        </w:rPr>
        <w:t>1</w:t>
      </w:r>
      <w:r w:rsidR="009B4F9E">
        <w:t xml:space="preserve"> Analisis Kebutuhan Acuan Modul Mata Kuliah ITS</w:t>
      </w:r>
      <w:r w:rsidR="00EB008C">
        <w:fldChar w:fldCharType="end"/>
      </w:r>
      <w:r w:rsidR="00EB008C">
        <w:t>.</w:t>
      </w:r>
      <w:r w:rsidR="00272BFF">
        <w:t xml:space="preserve"> </w:t>
      </w:r>
    </w:p>
    <w:p w:rsidR="007A6718" w:rsidRDefault="007C1B80" w:rsidP="00EB008C">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sidR="009B4F9E">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hingga perencanaan pembelajaran yang diharapkan dapat menyesuaikan capaian pembelajaran mata kuliah.</w:t>
      </w:r>
      <w:r w:rsidR="00EB008C">
        <w:t xml:space="preserve"> </w:t>
      </w:r>
    </w:p>
    <w:p w:rsidR="00C957EA" w:rsidRDefault="00C957EA" w:rsidP="00C957EA">
      <w:pPr>
        <w:pStyle w:val="Caption"/>
      </w:pPr>
      <w:bookmarkStart w:id="120" w:name="_Ref418784882"/>
    </w:p>
    <w:p w:rsidR="00C957EA" w:rsidRDefault="009B4F9E" w:rsidP="00C957EA">
      <w:pPr>
        <w:pStyle w:val="Caption"/>
      </w:pPr>
      <w:bookmarkStart w:id="121" w:name="_Ref421873067"/>
      <w:r>
        <w:t>Tabel 3.</w:t>
      </w:r>
      <w:fldSimple w:instr=" SEQ Tabel_3. \* ARABIC ">
        <w:r>
          <w:rPr>
            <w:noProof/>
          </w:rPr>
          <w:t>1</w:t>
        </w:r>
      </w:fldSimple>
      <w:r w:rsidR="00C957EA">
        <w:t xml:space="preserve"> Analisis Kebutuhan Acuan Modul Mata Kuliah ITS</w:t>
      </w:r>
      <w:bookmarkEnd w:id="120"/>
      <w:bookmarkEnd w:id="121"/>
    </w:p>
    <w:tbl>
      <w:tblPr>
        <w:tblStyle w:val="PlainTable1"/>
        <w:tblW w:w="5845" w:type="dxa"/>
        <w:tblLook w:val="04A0" w:firstRow="1" w:lastRow="0" w:firstColumn="1" w:lastColumn="0" w:noHBand="0" w:noVBand="1"/>
      </w:tblPr>
      <w:tblGrid>
        <w:gridCol w:w="540"/>
        <w:gridCol w:w="5305"/>
      </w:tblGrid>
      <w:tr w:rsidR="007A6718" w:rsidTr="00FD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proses penambahan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prasyarat </w:t>
            </w:r>
            <w:r w:rsidR="009B4F9E">
              <w:t>mata kuliah</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capaian pembelajaran/kurikulum untuk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w:t>
            </w:r>
            <w:r w:rsidR="009B4F9E">
              <w:t>mata kuliah</w:t>
            </w:r>
            <w:r>
              <w:t xml:space="preserve"> </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hubungan </w:t>
            </w:r>
            <w:r w:rsidR="009B4F9E">
              <w:t>mata kuliah</w:t>
            </w:r>
            <w:r>
              <w:t xml:space="preserve"> kurikulum baru ke/dari </w:t>
            </w:r>
            <w:r w:rsidR="009B4F9E">
              <w:t>mata kuliah</w:t>
            </w:r>
            <w:r>
              <w:t xml:space="preserve"> kurikulum lama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rencana pembelajaran untuk tiap </w:t>
            </w:r>
            <w:r w:rsidR="009B4F9E">
              <w:t>mata kuliah</w:t>
            </w:r>
            <w:r>
              <w:t xml:space="preserve"> dari dosen pengajar</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pengelompokkan </w:t>
            </w:r>
            <w:r w:rsidR="009B4F9E">
              <w:t>mata kuliah</w:t>
            </w:r>
            <w:r>
              <w:t xml:space="preserve"> untuk semester/caturwulan berapa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w:t>
            </w:r>
            <w:r w:rsidR="009B4F9E">
              <w:t>mata kuliah</w:t>
            </w:r>
            <w:r>
              <w:t xml:space="preserve"> wajib dan pilihan</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w:t>
            </w:r>
            <w:r w:rsidR="009B4F9E">
              <w:t>mata kuliah</w:t>
            </w:r>
            <w:r>
              <w:t xml:space="preserve"> tingkat perguruan tinggi (</w:t>
            </w:r>
            <w:r w:rsidR="009B4F9E">
              <w:t>mata kuliah</w:t>
            </w:r>
            <w:r>
              <w:t xml:space="preserve"> umum) dan </w:t>
            </w:r>
            <w:r w:rsidR="009B4F9E">
              <w:t>mata kuliah</w:t>
            </w:r>
            <w:r>
              <w:t xml:space="preserve"> program studi/jurusan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penilaian kinerja dosen terhadap </w:t>
            </w:r>
            <w:r w:rsidR="009B4F9E">
              <w:t>mata kuliah</w:t>
            </w:r>
            <w:r>
              <w:t xml:space="preserve"> yang diajarkan</w:t>
            </w:r>
          </w:p>
        </w:tc>
      </w:tr>
    </w:tbl>
    <w:p w:rsidR="00C957EA" w:rsidRDefault="00C957EA" w:rsidP="00C957EA">
      <w:pPr>
        <w:pStyle w:val="Heading3"/>
        <w:numPr>
          <w:ilvl w:val="0"/>
          <w:numId w:val="0"/>
        </w:numPr>
        <w:ind w:left="720"/>
      </w:pPr>
    </w:p>
    <w:p w:rsidR="00915E21" w:rsidRDefault="00915E21" w:rsidP="00915E21">
      <w:pPr>
        <w:pStyle w:val="Heading3"/>
      </w:pPr>
      <w:bookmarkStart w:id="122" w:name="_Toc421875555"/>
      <w:r>
        <w:t>Penggalian Proses Bisnis Modul Mata Kuliah</w:t>
      </w:r>
      <w:bookmarkEnd w:id="122"/>
    </w:p>
    <w:p w:rsidR="00915E21" w:rsidRPr="00915E21" w:rsidRDefault="00915E21" w:rsidP="00915E21"/>
    <w:p w:rsidR="00216B59" w:rsidRDefault="00216B59" w:rsidP="00216B59">
      <w:pPr>
        <w:ind w:firstLine="630"/>
      </w:pPr>
      <w:r>
        <w:t xml:space="preserve">Tahap setelah merumuskan analisis kebutuhan adalah wawancara proses bisnis sebagai bentuk penggalian kebutuhan </w:t>
      </w:r>
      <w:r>
        <w:lastRenderedPageBreak/>
        <w:t>secara umum di perguruan tinggi lainnya dan dilaksanakan pada tanggal 10-20 Maret 2015. Wawancara dilakukan dengan mengambil 5 sampel perguruan tinggi yang dianggap telah memenuhi keberagaman variasi proses bisnis, seperti politeknik diwakili oleh PENS dan universitas swasta diwakili oleh UNNAR.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9B4F9E">
        <w:t>Tabel 3.</w:t>
      </w:r>
      <w:r w:rsidR="009B4F9E">
        <w:rPr>
          <w:noProof/>
        </w:rPr>
        <w:t>2</w:t>
      </w:r>
      <w:r w:rsidR="009B4F9E">
        <w:t xml:space="preserve"> </w:t>
      </w:r>
      <w:r w:rsidR="008A691E">
        <w:fldChar w:fldCharType="end"/>
      </w:r>
    </w:p>
    <w:p w:rsidR="00C957EA" w:rsidRDefault="00C957EA" w:rsidP="00216B59">
      <w:pPr>
        <w:ind w:firstLine="630"/>
      </w:pPr>
    </w:p>
    <w:p w:rsidR="00216B59" w:rsidRDefault="00EB008C" w:rsidP="00C957EA">
      <w:pPr>
        <w:pStyle w:val="Caption"/>
      </w:pPr>
      <w:bookmarkStart w:id="123" w:name="_Ref418784916"/>
      <w:r>
        <w:t>Tabel 3.</w:t>
      </w:r>
      <w:fldSimple w:instr=" SEQ Tabel_3. \* ARABIC ">
        <w:r w:rsidR="009B4F9E">
          <w:rPr>
            <w:noProof/>
          </w:rPr>
          <w:t>2</w:t>
        </w:r>
      </w:fldSimple>
      <w:r w:rsidR="00C957EA">
        <w:t xml:space="preserve"> </w:t>
      </w:r>
      <w:bookmarkEnd w:id="123"/>
      <w:r w:rsidR="00C957EA">
        <w:t>Daftar Sampel Perguruan Tinggi</w:t>
      </w:r>
    </w:p>
    <w:tbl>
      <w:tblPr>
        <w:tblStyle w:val="PlainTable1"/>
        <w:tblW w:w="5845" w:type="dxa"/>
        <w:tblLook w:val="0420" w:firstRow="1" w:lastRow="0" w:firstColumn="0" w:lastColumn="0" w:noHBand="0" w:noVBand="1"/>
      </w:tblPr>
      <w:tblGrid>
        <w:gridCol w:w="2155"/>
        <w:gridCol w:w="1675"/>
        <w:gridCol w:w="2015"/>
      </w:tblGrid>
      <w:tr w:rsidR="00156181" w:rsidTr="009B4F9E">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9B4F9E">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9B4F9E">
        <w:tc>
          <w:tcPr>
            <w:tcW w:w="2155" w:type="dxa"/>
          </w:tcPr>
          <w:p w:rsidR="00156181" w:rsidRDefault="00156181" w:rsidP="0067275C">
            <w:pPr>
              <w:jc w:val="left"/>
            </w:pPr>
            <w:r>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4E0537" w:rsidRDefault="008A691E" w:rsidP="00216B59">
      <w:pPr>
        <w:ind w:firstLine="630"/>
        <w:sectPr w:rsidR="004E0537" w:rsidSect="00401DCD">
          <w:pgSz w:w="8392" w:h="11907" w:code="11"/>
          <w:pgMar w:top="1418" w:right="1134" w:bottom="1418" w:left="1418" w:header="709" w:footer="709" w:gutter="0"/>
          <w:cols w:space="708"/>
          <w:titlePg/>
          <w:docGrid w:linePitch="360"/>
        </w:sectPr>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r w:rsidR="009B4F9E">
        <w:t>Tabel 3.</w:t>
      </w:r>
      <w:r w:rsidR="009B4F9E">
        <w:rPr>
          <w:noProof/>
        </w:rPr>
        <w:t>3</w:t>
      </w:r>
      <w:r w:rsidR="009B4F9E">
        <w:t xml:space="preserve"> Hasil Wawancara Perbandingan Proses Bisnis Modul Mata Kuliah</w:t>
      </w:r>
      <w:r>
        <w:fldChar w:fldCharType="end"/>
      </w:r>
      <w:r w:rsidR="004E0537">
        <w:t xml:space="preserve">. Simbol centang memiliki arti bahwa proses bisnis pada perguruan tinggi tersebut memiliki proses yang </w:t>
      </w:r>
      <w:proofErr w:type="gramStart"/>
      <w:r w:rsidR="004E0537">
        <w:t>sama</w:t>
      </w:r>
      <w:proofErr w:type="gramEnd"/>
      <w:r w:rsidR="004E0537">
        <w:t xml:space="preserve"> dengan analisis bisnis awal, sedangkan simbol silang memiliki arti bahwa proses bisnis </w:t>
      </w:r>
      <w:r w:rsidR="004E0537">
        <w:lastRenderedPageBreak/>
        <w:t>pada perguruan tinggi tersebut memiliki proses yang berbeda dengan analisis bisnis awal.</w:t>
      </w:r>
    </w:p>
    <w:p w:rsidR="008A691E" w:rsidRDefault="008A691E"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C957EA">
      <w:pPr>
        <w:pStyle w:val="Caption"/>
        <w:sectPr w:rsidR="00FD2BC1" w:rsidSect="004E0537">
          <w:type w:val="continuous"/>
          <w:pgSz w:w="8392" w:h="11907" w:code="11"/>
          <w:pgMar w:top="1418" w:right="1134" w:bottom="1418" w:left="1418" w:header="709" w:footer="709" w:gutter="0"/>
          <w:cols w:space="708"/>
          <w:titlePg/>
          <w:docGrid w:linePitch="360"/>
        </w:sectPr>
      </w:pPr>
      <w:bookmarkStart w:id="124" w:name="_Ref418785364"/>
    </w:p>
    <w:p w:rsidR="00C957EA" w:rsidRDefault="009B4F9E" w:rsidP="00C957EA">
      <w:pPr>
        <w:pStyle w:val="Caption"/>
      </w:pPr>
      <w:r>
        <w:lastRenderedPageBreak/>
        <w:t>Tabel 3.</w:t>
      </w:r>
      <w:fldSimple w:instr=" SEQ Tabel_3. \* ARABIC ">
        <w:r>
          <w:rPr>
            <w:noProof/>
          </w:rPr>
          <w:t>3</w:t>
        </w:r>
      </w:fldSimple>
      <w:r w:rsidR="00C957EA">
        <w:t xml:space="preserve"> Hasil Wawancara Perbandingan Proses Bisnis Modul Mata Kuliah</w:t>
      </w:r>
      <w:bookmarkEnd w:id="124"/>
    </w:p>
    <w:tbl>
      <w:tblPr>
        <w:tblStyle w:val="PlainTable1"/>
        <w:tblW w:w="8944" w:type="dxa"/>
        <w:tblLook w:val="0420" w:firstRow="1" w:lastRow="0" w:firstColumn="0" w:lastColumn="0" w:noHBand="0" w:noVBand="1"/>
      </w:tblPr>
      <w:tblGrid>
        <w:gridCol w:w="540"/>
        <w:gridCol w:w="4045"/>
        <w:gridCol w:w="962"/>
        <w:gridCol w:w="938"/>
        <w:gridCol w:w="669"/>
        <w:gridCol w:w="779"/>
        <w:gridCol w:w="1011"/>
      </w:tblGrid>
      <w:tr w:rsidR="00FD2BC1" w:rsidTr="00FD2BC1">
        <w:trPr>
          <w:cnfStyle w:val="100000000000" w:firstRow="1" w:lastRow="0" w:firstColumn="0" w:lastColumn="0" w:oddVBand="0" w:evenVBand="0" w:oddHBand="0" w:evenHBand="0" w:firstRowFirstColumn="0" w:firstRowLastColumn="0" w:lastRowFirstColumn="0" w:lastRowLastColumn="0"/>
        </w:trPr>
        <w:tc>
          <w:tcPr>
            <w:tcW w:w="540" w:type="dxa"/>
          </w:tcPr>
          <w:p w:rsidR="00FD2BC1" w:rsidRDefault="00FD2BC1" w:rsidP="00FD2BC1">
            <w:pPr>
              <w:spacing w:line="360" w:lineRule="auto"/>
            </w:pPr>
            <w:r>
              <w:t>No.</w:t>
            </w:r>
          </w:p>
        </w:tc>
        <w:tc>
          <w:tcPr>
            <w:tcW w:w="4045" w:type="dxa"/>
          </w:tcPr>
          <w:p w:rsidR="00FD2BC1" w:rsidRDefault="00FD2BC1" w:rsidP="00FD2BC1">
            <w:pPr>
              <w:spacing w:line="360" w:lineRule="auto"/>
            </w:pPr>
            <w:r>
              <w:t>Analisis Kebutuhan ITS</w:t>
            </w:r>
          </w:p>
        </w:tc>
        <w:tc>
          <w:tcPr>
            <w:tcW w:w="962" w:type="dxa"/>
          </w:tcPr>
          <w:p w:rsidR="00FD2BC1" w:rsidRDefault="00FD2BC1" w:rsidP="00FD2BC1">
            <w:pPr>
              <w:spacing w:line="360" w:lineRule="auto"/>
            </w:pPr>
            <w:r>
              <w:t>UNESA</w:t>
            </w:r>
          </w:p>
        </w:tc>
        <w:tc>
          <w:tcPr>
            <w:tcW w:w="938" w:type="dxa"/>
          </w:tcPr>
          <w:p w:rsidR="00FD2BC1" w:rsidRDefault="00FD2BC1" w:rsidP="00FD2BC1">
            <w:pPr>
              <w:spacing w:line="360" w:lineRule="auto"/>
            </w:pPr>
            <w:r>
              <w:t>UNAIR</w:t>
            </w:r>
          </w:p>
        </w:tc>
        <w:tc>
          <w:tcPr>
            <w:tcW w:w="669" w:type="dxa"/>
          </w:tcPr>
          <w:p w:rsidR="00FD2BC1" w:rsidRDefault="00FD2BC1" w:rsidP="00FD2BC1">
            <w:pPr>
              <w:spacing w:line="360" w:lineRule="auto"/>
            </w:pPr>
            <w:r>
              <w:t xml:space="preserve">UPN </w:t>
            </w:r>
          </w:p>
        </w:tc>
        <w:tc>
          <w:tcPr>
            <w:tcW w:w="779" w:type="dxa"/>
          </w:tcPr>
          <w:p w:rsidR="00FD2BC1" w:rsidRDefault="00FD2BC1" w:rsidP="00FD2BC1">
            <w:pPr>
              <w:spacing w:line="360" w:lineRule="auto"/>
            </w:pPr>
            <w:r>
              <w:t>PENS</w:t>
            </w:r>
          </w:p>
        </w:tc>
        <w:tc>
          <w:tcPr>
            <w:tcW w:w="1011" w:type="dxa"/>
          </w:tcPr>
          <w:p w:rsidR="00FD2BC1" w:rsidRDefault="00FD2BC1" w:rsidP="00FD2BC1">
            <w:pPr>
              <w:spacing w:line="360" w:lineRule="auto"/>
            </w:pPr>
            <w:r>
              <w:t>UNNAR</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w:t>
            </w:r>
          </w:p>
        </w:tc>
        <w:tc>
          <w:tcPr>
            <w:tcW w:w="4045" w:type="dxa"/>
          </w:tcPr>
          <w:p w:rsidR="00FD2BC1" w:rsidRDefault="00FD2BC1" w:rsidP="00FD2BC1">
            <w:pPr>
              <w:spacing w:line="276" w:lineRule="auto"/>
              <w:jc w:val="left"/>
            </w:pPr>
            <w:r>
              <w:t>Adanya proses penambahan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2</w:t>
            </w:r>
          </w:p>
        </w:tc>
        <w:tc>
          <w:tcPr>
            <w:tcW w:w="4045" w:type="dxa"/>
          </w:tcPr>
          <w:p w:rsidR="00FD2BC1" w:rsidRDefault="00FD2BC1" w:rsidP="00FD2BC1">
            <w:pPr>
              <w:spacing w:line="276" w:lineRule="auto"/>
              <w:jc w:val="left"/>
            </w:pPr>
            <w:r>
              <w:t>Adanya proses pergantian kurikulum</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3</w:t>
            </w:r>
          </w:p>
        </w:tc>
        <w:tc>
          <w:tcPr>
            <w:tcW w:w="4045" w:type="dxa"/>
          </w:tcPr>
          <w:p w:rsidR="00FD2BC1" w:rsidRDefault="00FD2BC1" w:rsidP="00FD2BC1">
            <w:pPr>
              <w:spacing w:line="276" w:lineRule="auto"/>
              <w:jc w:val="left"/>
            </w:pPr>
            <w:r>
              <w:t>Pergantian kurikulum berganti secara periodik</w:t>
            </w:r>
          </w:p>
        </w:tc>
        <w:tc>
          <w:tcPr>
            <w:tcW w:w="962" w:type="dxa"/>
          </w:tcPr>
          <w:p w:rsidR="00FD2BC1" w:rsidRDefault="00FD2BC1" w:rsidP="00FD2BC1">
            <w:pPr>
              <w:spacing w:line="360" w:lineRule="auto"/>
            </w:pPr>
            <w:r>
              <w:t>X</w:t>
            </w:r>
          </w:p>
        </w:tc>
        <w:tc>
          <w:tcPr>
            <w:tcW w:w="938" w:type="dxa"/>
          </w:tcPr>
          <w:p w:rsidR="00FD2BC1" w:rsidRDefault="00FD2BC1" w:rsidP="00FD2BC1">
            <w:pPr>
              <w:spacing w:line="360" w:lineRule="auto"/>
            </w:pPr>
            <w:r>
              <w:t>X</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X</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4</w:t>
            </w:r>
          </w:p>
        </w:tc>
        <w:tc>
          <w:tcPr>
            <w:tcW w:w="4045" w:type="dxa"/>
          </w:tcPr>
          <w:p w:rsidR="00FD2BC1" w:rsidRDefault="00FD2BC1" w:rsidP="00FD2BC1">
            <w:pPr>
              <w:spacing w:line="276" w:lineRule="auto"/>
              <w:jc w:val="left"/>
            </w:pPr>
            <w:r>
              <w:t>Adanya prasyarat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5</w:t>
            </w:r>
          </w:p>
        </w:tc>
        <w:tc>
          <w:tcPr>
            <w:tcW w:w="4045" w:type="dxa"/>
          </w:tcPr>
          <w:p w:rsidR="00FD2BC1" w:rsidRDefault="00FD2BC1" w:rsidP="00FD2BC1">
            <w:pPr>
              <w:spacing w:line="276" w:lineRule="auto"/>
              <w:jc w:val="left"/>
            </w:pPr>
            <w:r>
              <w:t>Adanya capaian pembelajaran/kurikulum untuk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6</w:t>
            </w:r>
          </w:p>
        </w:tc>
        <w:tc>
          <w:tcPr>
            <w:tcW w:w="4045" w:type="dxa"/>
          </w:tcPr>
          <w:p w:rsidR="00FD2BC1" w:rsidRDefault="00FD2BC1" w:rsidP="00FD2BC1">
            <w:pPr>
              <w:spacing w:line="276" w:lineRule="auto"/>
              <w:jc w:val="left"/>
            </w:pPr>
            <w:r>
              <w:t>Adanya capaian pembelajaran/kurikulum program tingkat institut hingga ke program studi (hierarki)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7</w:t>
            </w:r>
          </w:p>
        </w:tc>
        <w:tc>
          <w:tcPr>
            <w:tcW w:w="4045" w:type="dxa"/>
          </w:tcPr>
          <w:p w:rsidR="00FD2BC1" w:rsidRDefault="00FD2BC1" w:rsidP="00FD2BC1">
            <w:pPr>
              <w:spacing w:line="276" w:lineRule="auto"/>
              <w:jc w:val="left"/>
            </w:pPr>
            <w:r>
              <w:t xml:space="preserve">Adanya evaluasi dari hasil penilaian dengan capaian pembelajaran/kurikulum mata kuliah </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8</w:t>
            </w:r>
          </w:p>
        </w:tc>
        <w:tc>
          <w:tcPr>
            <w:tcW w:w="4045" w:type="dxa"/>
          </w:tcPr>
          <w:p w:rsidR="00FD2BC1" w:rsidRDefault="00FD2BC1" w:rsidP="00FD2BC1">
            <w:pPr>
              <w:spacing w:line="276" w:lineRule="auto"/>
              <w:jc w:val="left"/>
            </w:pPr>
            <w:r>
              <w:t>Adanya hubungan mata kuliah kurikulum baru ke/dari mata kuliah kurikulum lama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lastRenderedPageBreak/>
              <w:t>9</w:t>
            </w:r>
          </w:p>
        </w:tc>
        <w:tc>
          <w:tcPr>
            <w:tcW w:w="4045" w:type="dxa"/>
          </w:tcPr>
          <w:p w:rsidR="00FD2BC1" w:rsidRDefault="00FD2BC1" w:rsidP="00FD2BC1">
            <w:pPr>
              <w:spacing w:line="276" w:lineRule="auto"/>
              <w:jc w:val="left"/>
            </w:pPr>
            <w:r>
              <w:t>Adanya rencana pembelajaran untuk tiap mata kuliah dari dosen pengajar</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10</w:t>
            </w:r>
          </w:p>
        </w:tc>
        <w:tc>
          <w:tcPr>
            <w:tcW w:w="4045" w:type="dxa"/>
          </w:tcPr>
          <w:p w:rsidR="00FD2BC1" w:rsidRDefault="00FD2BC1" w:rsidP="00FD2BC1">
            <w:pPr>
              <w:spacing w:line="276" w:lineRule="auto"/>
              <w:jc w:val="left"/>
            </w:pPr>
            <w:r>
              <w:t>Adanya pengelompokkan mata kuliah untuk semester/caturwulan berapa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11</w:t>
            </w:r>
          </w:p>
        </w:tc>
        <w:tc>
          <w:tcPr>
            <w:tcW w:w="4045" w:type="dxa"/>
          </w:tcPr>
          <w:p w:rsidR="00FD2BC1" w:rsidRDefault="00FD2BC1" w:rsidP="00FD2BC1">
            <w:pPr>
              <w:spacing w:line="276" w:lineRule="auto"/>
              <w:jc w:val="left"/>
            </w:pPr>
            <w:r>
              <w:t>Adanya mata kuliah wajib dan pilihan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12</w:t>
            </w:r>
          </w:p>
        </w:tc>
        <w:tc>
          <w:tcPr>
            <w:tcW w:w="4045" w:type="dxa"/>
          </w:tcPr>
          <w:p w:rsidR="00FD2BC1" w:rsidRDefault="00FD2BC1" w:rsidP="00FD2BC1">
            <w:pPr>
              <w:spacing w:line="276" w:lineRule="auto"/>
              <w:jc w:val="left"/>
            </w:pPr>
            <w:r>
              <w:t>Adanya mata kuliah tingkat perguruan tinggi (mata kuliah umum) dan mata kuliah program studi/jurusan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13</w:t>
            </w:r>
          </w:p>
        </w:tc>
        <w:tc>
          <w:tcPr>
            <w:tcW w:w="4045" w:type="dxa"/>
          </w:tcPr>
          <w:p w:rsidR="00FD2BC1" w:rsidRDefault="00FD2BC1" w:rsidP="00FD2BC1">
            <w:pPr>
              <w:spacing w:line="276" w:lineRule="auto"/>
              <w:jc w:val="left"/>
            </w:pPr>
            <w:r>
              <w:t>Pengajuan perubahan kurikulum dilakukan oleh tiap program studi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14</w:t>
            </w:r>
          </w:p>
        </w:tc>
        <w:tc>
          <w:tcPr>
            <w:tcW w:w="4045" w:type="dxa"/>
          </w:tcPr>
          <w:p w:rsidR="00FD2BC1" w:rsidRPr="00F97EB0" w:rsidRDefault="00FD2BC1" w:rsidP="00FD2BC1">
            <w:pPr>
              <w:spacing w:line="276" w:lineRule="auto"/>
              <w:jc w:val="left"/>
            </w:pPr>
            <w:r>
              <w:t>Adanya berita acara setelah melakukan pembelajaran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15</w:t>
            </w:r>
          </w:p>
        </w:tc>
        <w:tc>
          <w:tcPr>
            <w:tcW w:w="4045" w:type="dxa"/>
          </w:tcPr>
          <w:p w:rsidR="00FD2BC1" w:rsidRDefault="00FD2BC1" w:rsidP="00FD2BC1">
            <w:pPr>
              <w:spacing w:line="276" w:lineRule="auto"/>
              <w:jc w:val="left"/>
            </w:pPr>
            <w:r>
              <w:t>Adanya penilaian kinerja dosen terhadap mata kuliah yang diajarkan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bl>
    <w:p w:rsidR="00FD2BC1" w:rsidRDefault="00FD2BC1" w:rsidP="0067275C">
      <w:pPr>
        <w:sectPr w:rsidR="00FD2BC1" w:rsidSect="004E0537">
          <w:pgSz w:w="11907" w:h="8392" w:orient="landscape" w:code="11"/>
          <w:pgMar w:top="1138" w:right="1411" w:bottom="1411" w:left="1411" w:header="706" w:footer="706" w:gutter="0"/>
          <w:cols w:space="708"/>
          <w:titlePg/>
          <w:docGrid w:linePitch="360"/>
        </w:sectPr>
      </w:pPr>
    </w:p>
    <w:p w:rsidR="008A691E" w:rsidRDefault="008A691E" w:rsidP="00FD2BC1"/>
    <w:p w:rsidR="00DF5524" w:rsidRDefault="00F73731" w:rsidP="00915E21">
      <w:pPr>
        <w:ind w:firstLine="630"/>
      </w:pPr>
      <w:r>
        <w:t xml:space="preserve">Berdasarkan hasil wawancara diatas, pada 5 perguruan tinggi yang menjadi target penggalian proses bisnis modul mata kuliah, mayoritas memiliki kesamaan yang </w:t>
      </w:r>
      <w:proofErr w:type="gramStart"/>
      <w:r>
        <w:t>sama</w:t>
      </w:r>
      <w:proofErr w:type="gramEnd"/>
      <w:r>
        <w:t xml:space="preserve">,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25" w:name="_Ref368813591"/>
    </w:p>
    <w:p w:rsidR="00915E21" w:rsidRDefault="00915E21" w:rsidP="00915E21">
      <w:pPr>
        <w:ind w:firstLine="630"/>
      </w:pPr>
    </w:p>
    <w:p w:rsidR="00915E21" w:rsidRDefault="00915E21" w:rsidP="00915E21">
      <w:pPr>
        <w:pStyle w:val="Heading3"/>
      </w:pPr>
      <w:bookmarkStart w:id="126" w:name="_Toc421875556"/>
      <w:r>
        <w:t xml:space="preserve">Deskripsi Umum </w:t>
      </w:r>
      <w:r w:rsidR="00F77674">
        <w:t>Sistem</w:t>
      </w:r>
      <w:bookmarkEnd w:id="126"/>
    </w:p>
    <w:p w:rsidR="00915E21" w:rsidRPr="00915E21" w:rsidRDefault="00915E21" w:rsidP="00915E21"/>
    <w:p w:rsidR="00915E21" w:rsidRDefault="00F77674" w:rsidP="00915E21">
      <w:pPr>
        <w:ind w:firstLine="630"/>
      </w:pPr>
      <w:r>
        <w:t xml:space="preserve">Sistem informasi akademik yang </w:t>
      </w:r>
      <w:proofErr w:type="gramStart"/>
      <w:r>
        <w:t>akan</w:t>
      </w:r>
      <w:proofErr w:type="gramEnd"/>
      <w:r>
        <w:t xml:space="preserve">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Untuk mendapatkan kebutuhan fungsional yang bersifat umum, diperlukan adanya penggalian proses bisnis dengan melakukan wawancara pada 5 sampel perguruan tinggi di Surabaya.</w:t>
      </w:r>
    </w:p>
    <w:p w:rsidR="00F77674" w:rsidRDefault="00F77674" w:rsidP="00915E21">
      <w:pPr>
        <w:ind w:firstLine="630"/>
      </w:pPr>
      <w:r>
        <w:lastRenderedPageBreak/>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 xml:space="preserve">Secara umum, perguruan tinggi </w:t>
      </w:r>
      <w:proofErr w:type="gramStart"/>
      <w:r>
        <w:t>akan</w:t>
      </w:r>
      <w:proofErr w:type="gramEnd"/>
      <w:r>
        <w:t xml:space="preserve">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9B4F9E">
        <w:t>Gambar 3.</w:t>
      </w:r>
      <w:r w:rsidR="009B4F9E">
        <w:rPr>
          <w:noProof/>
        </w:rPr>
        <w:t>2</w:t>
      </w:r>
      <w:r w:rsidR="009B4F9E">
        <w:t xml:space="preserve"> Alur Proses Bisnis Modul Mata Kuliah</w:t>
      </w:r>
      <w:r w:rsidR="00D265AA">
        <w:fldChar w:fldCharType="end"/>
      </w:r>
    </w:p>
    <w:p w:rsidR="004021C0" w:rsidRDefault="0077128B" w:rsidP="00D265AA">
      <w:pPr>
        <w:keepNext/>
        <w:jc w:val="center"/>
      </w:pPr>
      <w:r>
        <w:rPr>
          <w:noProof/>
          <w:lang w:eastAsia="en-US"/>
        </w:rPr>
        <w:drawing>
          <wp:inline distT="0" distB="0" distL="0" distR="0" wp14:anchorId="3C39BFCB" wp14:editId="0E7F9F5F">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94">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27" w:name="_Ref418802161"/>
      <w:bookmarkStart w:id="128" w:name="_Toc421875611"/>
      <w:r>
        <w:t>Gambar 3.</w:t>
      </w:r>
      <w:fldSimple w:instr=" SEQ Gambar_3. \* ARABIC ">
        <w:r w:rsidR="00CE42E7">
          <w:rPr>
            <w:noProof/>
          </w:rPr>
          <w:t>2</w:t>
        </w:r>
      </w:fldSimple>
      <w:r>
        <w:t xml:space="preserve"> Alur Proses Bisnis Modul Mata Kuliah</w:t>
      </w:r>
      <w:bookmarkEnd w:id="127"/>
      <w:bookmarkEnd w:id="128"/>
    </w:p>
    <w:p w:rsidR="00B3799A" w:rsidRDefault="00B3799A" w:rsidP="00B3799A">
      <w:pPr>
        <w:ind w:firstLine="630"/>
      </w:pPr>
      <w:r>
        <w:t xml:space="preserve">Proses berikutnya adalah </w:t>
      </w:r>
      <w:r w:rsidR="0077128B">
        <w:t xml:space="preserve">penentuan capaian pembelajaran pada kurikulum satuan manajemen. Tahapan ini </w:t>
      </w:r>
      <w:proofErr w:type="gramStart"/>
      <w:r w:rsidR="0077128B">
        <w:t>akan</w:t>
      </w:r>
      <w:proofErr w:type="gramEnd"/>
      <w:r w:rsidR="0077128B">
        <w:t xml:space="preserve">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 xml:space="preserve">Selanjutnya adalah pengelolaan mata kuliah. Pada tahapan ini, pengguna </w:t>
      </w:r>
      <w:proofErr w:type="gramStart"/>
      <w:r>
        <w:t>akan</w:t>
      </w:r>
      <w:proofErr w:type="gramEnd"/>
      <w:r>
        <w:t xml:space="preserve">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w:t>
      </w:r>
      <w:proofErr w:type="gramStart"/>
      <w:r>
        <w:t>akan</w:t>
      </w:r>
      <w:proofErr w:type="gramEnd"/>
      <w:r>
        <w:t xml:space="preserve">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bookmarkStart w:id="129" w:name="_Toc421875557"/>
      <w:r>
        <w:t>Spesifikasi Kebutuhan Perangkat Lunak</w:t>
      </w:r>
      <w:bookmarkEnd w:id="129"/>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9B4F9E">
        <w:t>Tabel 3.</w:t>
      </w:r>
      <w:r w:rsidR="009B4F9E">
        <w:rPr>
          <w:noProof/>
        </w:rPr>
        <w:t>5</w:t>
      </w:r>
      <w:r w:rsidR="009B4F9E">
        <w:t xml:space="preserve"> Kebutuhan Fungsional Perangkat Lunak</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30" w:name="_Ref420362721"/>
      <w:r>
        <w:t>Tabel 3.</w:t>
      </w:r>
      <w:fldSimple w:instr=" SEQ Tabel_3. \* ARABIC ">
        <w:r w:rsidR="009B4F9E">
          <w:rPr>
            <w:noProof/>
          </w:rPr>
          <w:t>5</w:t>
        </w:r>
      </w:fldSimple>
      <w:r>
        <w:t xml:space="preserve"> Kebutuhan Fungsional Perangkat Lunak</w:t>
      </w:r>
      <w:bookmarkEnd w:id="130"/>
    </w:p>
    <w:tbl>
      <w:tblPr>
        <w:tblStyle w:val="PlainTable1"/>
        <w:tblW w:w="0" w:type="auto"/>
        <w:tblLook w:val="0420" w:firstRow="1" w:lastRow="0" w:firstColumn="0" w:lastColumn="0" w:noHBand="0" w:noVBand="1"/>
      </w:tblPr>
      <w:tblGrid>
        <w:gridCol w:w="625"/>
        <w:gridCol w:w="2070"/>
        <w:gridCol w:w="2700"/>
      </w:tblGrid>
      <w:tr w:rsidR="00214831" w:rsidTr="00170876">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170876">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170876">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170876">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 xml:space="preserve">Menampilkan silabus yang didapatkan dari data-data </w:t>
            </w:r>
            <w:r>
              <w:lastRenderedPageBreak/>
              <w:t>metode pembelajaran, bentuk penilaian dan lainna</w:t>
            </w:r>
          </w:p>
        </w:tc>
      </w:tr>
      <w:tr w:rsidR="000F2870"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170876">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170876">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xml:space="preserve">, pendidik dan peserta didik. Penjelasan lebih rinci </w:t>
      </w:r>
      <w:proofErr w:type="gramStart"/>
      <w:r w:rsidR="00C30BCA">
        <w:t>akan</w:t>
      </w:r>
      <w:proofErr w:type="gramEnd"/>
      <w:r w:rsidR="00C30BCA">
        <w:t xml:space="preserve">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w:t>
      </w:r>
      <w:r>
        <w:lastRenderedPageBreak/>
        <w:t xml:space="preserve">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drawing>
          <wp:inline distT="0" distB="0" distL="0" distR="0" wp14:anchorId="5111C412" wp14:editId="319BC819">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95">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bookmarkStart w:id="131" w:name="_Toc421875612"/>
      <w:r>
        <w:t>Gambar 3.</w:t>
      </w:r>
      <w:fldSimple w:instr=" SEQ Gambar_3. \* ARABIC ">
        <w:r w:rsidR="00CE42E7">
          <w:rPr>
            <w:noProof/>
          </w:rPr>
          <w:t>3</w:t>
        </w:r>
      </w:fldSimple>
      <w:r>
        <w:t xml:space="preserve"> Kasus Penggunaan Perangkat Lunak</w:t>
      </w:r>
      <w:bookmarkEnd w:id="131"/>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w:t>
      </w:r>
      <w:proofErr w:type="gramStart"/>
      <w:r>
        <w:t>nama</w:t>
      </w:r>
      <w:proofErr w:type="gramEnd"/>
      <w:r>
        <w:t xml:space="preserve">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9B4F9E">
        <w:t xml:space="preserve">Tabel 3. </w:t>
      </w:r>
      <w:r w:rsidR="009B4F9E">
        <w:rPr>
          <w:noProof/>
        </w:rPr>
        <w:t>6</w:t>
      </w:r>
      <w:r w:rsidR="009B4F9E">
        <w:t xml:space="preserve"> Kasus Penggunaan Mengelola Kurikulum</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9B4F9E">
        <w:t>Gambar 3.</w:t>
      </w:r>
      <w:r w:rsidR="009B4F9E">
        <w:rPr>
          <w:noProof/>
        </w:rPr>
        <w:t>4</w:t>
      </w:r>
      <w:r w:rsidR="009B4F9E">
        <w:t xml:space="preserve"> Diagram Aktivitas Mengelola Kurikulum</w:t>
      </w:r>
      <w:r w:rsidR="00925CD0">
        <w:fldChar w:fldCharType="end"/>
      </w:r>
      <w:r w:rsidR="004E54B3">
        <w:t>.</w:t>
      </w:r>
    </w:p>
    <w:p w:rsidR="00627128" w:rsidRDefault="00627128" w:rsidP="003A790C">
      <w:pPr>
        <w:ind w:firstLine="540"/>
      </w:pPr>
    </w:p>
    <w:p w:rsidR="00C957EA" w:rsidRDefault="00C957EA" w:rsidP="00C957EA">
      <w:pPr>
        <w:pStyle w:val="Caption"/>
        <w:keepNext/>
      </w:pPr>
      <w:bookmarkStart w:id="132" w:name="_Ref421732409"/>
      <w:r>
        <w:lastRenderedPageBreak/>
        <w:t xml:space="preserve">Tabel 3. </w:t>
      </w:r>
      <w:fldSimple w:instr=" SEQ Tabel_3. \* ARABIC ">
        <w:r w:rsidR="009B4F9E">
          <w:rPr>
            <w:noProof/>
          </w:rPr>
          <w:t>6</w:t>
        </w:r>
      </w:fldSimple>
      <w:r>
        <w:t xml:space="preserve"> Kasus Penggunaan Mengelola Kurikulum</w:t>
      </w:r>
      <w:bookmarkEnd w:id="132"/>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40582D97" wp14:editId="11D9D0C7">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96">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220A66" w:rsidRDefault="00C957EA" w:rsidP="00047D84">
      <w:pPr>
        <w:pStyle w:val="Caption"/>
      </w:pPr>
      <w:bookmarkStart w:id="133" w:name="_Ref421733224"/>
      <w:bookmarkStart w:id="134" w:name="_Toc421875613"/>
      <w:r>
        <w:t>Gambar 3.</w:t>
      </w:r>
      <w:fldSimple w:instr=" SEQ Gambar_3. \* ARABIC ">
        <w:r w:rsidR="00CE42E7">
          <w:rPr>
            <w:noProof/>
          </w:rPr>
          <w:t>4</w:t>
        </w:r>
      </w:fldSimple>
      <w:r>
        <w:t xml:space="preserve"> Diagram Aktivitas Mengelola Kurikulum</w:t>
      </w:r>
      <w:bookmarkEnd w:id="133"/>
      <w:bookmarkEnd w:id="134"/>
    </w:p>
    <w:p w:rsidR="000D7E62" w:rsidRPr="00220A66" w:rsidRDefault="000D7E62" w:rsidP="00220A66"/>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w:t>
      </w:r>
      <w:proofErr w:type="gramStart"/>
      <w:r>
        <w:t>meliputi  kode</w:t>
      </w:r>
      <w:proofErr w:type="gramEnd"/>
      <w:r>
        <w:t xml:space="preserve"> mata kuliah, nama mata kuliah, </w:t>
      </w:r>
      <w:r w:rsidR="002A3BDB">
        <w:t xml:space="preserve">deskripsi mata kuliah, jumah kredit, nilai minimal untuk kelulusan, rumpun mata kuliah dan tingkat pembelajaran. Setelah mata kuliah dibuat, aktor melakukan pengisian prasyarat mata kuliah dan pengisian satuan manajemen </w:t>
      </w:r>
      <w:r w:rsidR="002A3BDB">
        <w:lastRenderedPageBreak/>
        <w:t>yang merupakan tempat pelaksanaan mata kuliah tersebut.</w:t>
      </w:r>
      <w:r>
        <w:t xml:space="preserve"> Rincian kasus penggunaan tersebut dapat dilihat pada </w:t>
      </w:r>
      <w:r w:rsidR="00925CD0">
        <w:fldChar w:fldCharType="begin"/>
      </w:r>
      <w:r w:rsidR="00925CD0">
        <w:instrText xml:space="preserve"> REF _Ref421733475 \h </w:instrText>
      </w:r>
      <w:r w:rsidR="00925CD0">
        <w:fldChar w:fldCharType="separate"/>
      </w:r>
      <w:r w:rsidR="009B4F9E">
        <w:t>Tabel 3.</w:t>
      </w:r>
      <w:r w:rsidR="009B4F9E">
        <w:rPr>
          <w:noProof/>
        </w:rPr>
        <w:t>7</w:t>
      </w:r>
      <w:r w:rsidR="009B4F9E">
        <w:t xml:space="preserve"> Kasus Penggunaan Mengelola Mata Kuliah</w:t>
      </w:r>
      <w:r w:rsidR="00925CD0">
        <w:fldChar w:fldCharType="end"/>
      </w:r>
      <w:r w:rsidR="007911DA">
        <w:t xml:space="preserve"> </w:t>
      </w:r>
      <w:r>
        <w:t xml:space="preserve">dan diagram aktivitas terdapat pada </w:t>
      </w:r>
      <w:r w:rsidR="007911DA">
        <w:fldChar w:fldCharType="begin"/>
      </w:r>
      <w:r w:rsidR="007911DA">
        <w:instrText xml:space="preserve"> REF _Ref421791280 \h </w:instrText>
      </w:r>
      <w:r w:rsidR="007911DA">
        <w:fldChar w:fldCharType="separate"/>
      </w:r>
      <w:r w:rsidR="009B4F9E">
        <w:t>Gambar 3.</w:t>
      </w:r>
      <w:r w:rsidR="009B4F9E">
        <w:rPr>
          <w:noProof/>
        </w:rPr>
        <w:t>5</w:t>
      </w:r>
      <w:r w:rsidR="009B4F9E">
        <w:t xml:space="preserve"> Diagram Aktivitas Mengelola Mata Kuliah</w:t>
      </w:r>
      <w:r w:rsidR="007911DA">
        <w:fldChar w:fldCharType="end"/>
      </w:r>
      <w:r w:rsidR="007911DA">
        <w:t>.</w:t>
      </w:r>
    </w:p>
    <w:p w:rsidR="00815EE3" w:rsidRPr="00815EE3" w:rsidRDefault="00815EE3" w:rsidP="00815EE3"/>
    <w:p w:rsidR="00925CD0" w:rsidRDefault="00925CD0" w:rsidP="00925CD0">
      <w:pPr>
        <w:pStyle w:val="Caption"/>
        <w:keepNext/>
      </w:pPr>
      <w:bookmarkStart w:id="135" w:name="_Ref421733475"/>
      <w:r>
        <w:t>Tabel 3.</w:t>
      </w:r>
      <w:fldSimple w:instr=" SEQ Tabel_3. \* ARABIC ">
        <w:r w:rsidR="009B4F9E">
          <w:rPr>
            <w:noProof/>
          </w:rPr>
          <w:t>7</w:t>
        </w:r>
      </w:fldSimple>
      <w:r>
        <w:t xml:space="preserve"> Kasus Penggunaan Mengelola Mata Kuliah</w:t>
      </w:r>
      <w:bookmarkEnd w:id="135"/>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bookmarkEnd w:id="125"/>
          <w:p w:rsidR="00815EE3" w:rsidRDefault="00815EE3" w:rsidP="002A3BDB">
            <w:pPr>
              <w:jc w:val="center"/>
            </w:pPr>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lastRenderedPageBreak/>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memasukkan data </w:t>
            </w:r>
            <w:r w:rsidR="002A3BDB">
              <w:t xml:space="preserve">mata kuliah berupa kode, </w:t>
            </w:r>
            <w:proofErr w:type="gramStart"/>
            <w:r w:rsidR="002A3BDB">
              <w:t>nama</w:t>
            </w:r>
            <w:proofErr w:type="gramEnd"/>
            <w:r w:rsidR="002A3BDB">
              <w:t xml:space="preserve">, </w:t>
            </w:r>
            <w:r w:rsidR="00D34F83">
              <w:t xml:space="preserve">tahun kurikulum, 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memilih mata kuliah yang </w:t>
            </w:r>
            <w:proofErr w:type="gramStart"/>
            <w:r>
              <w:t>akan</w:t>
            </w:r>
            <w:proofErr w:type="gramEnd"/>
            <w:r>
              <w:t xml:space="preserve">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7911DA" w:rsidRDefault="007911DA" w:rsidP="007911DA">
      <w:pPr>
        <w:keepNext/>
        <w:jc w:val="center"/>
      </w:pPr>
      <w:r>
        <w:rPr>
          <w:noProof/>
          <w:lang w:eastAsia="en-US"/>
        </w:rPr>
        <w:lastRenderedPageBreak/>
        <w:drawing>
          <wp:inline distT="0" distB="0" distL="0" distR="0" wp14:anchorId="6C2B0A61" wp14:editId="4A3A0BE5">
            <wp:extent cx="3990975" cy="5425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AKTIVITAS  MATA KULIAH.png"/>
                    <pic:cNvPicPr/>
                  </pic:nvPicPr>
                  <pic:blipFill>
                    <a:blip r:embed="rId97">
                      <a:extLst>
                        <a:ext uri="{28A0092B-C50C-407E-A947-70E740481C1C}">
                          <a14:useLocalDpi xmlns:a14="http://schemas.microsoft.com/office/drawing/2010/main" val="0"/>
                        </a:ext>
                      </a:extLst>
                    </a:blip>
                    <a:stretch>
                      <a:fillRect/>
                    </a:stretch>
                  </pic:blipFill>
                  <pic:spPr>
                    <a:xfrm>
                      <a:off x="0" y="0"/>
                      <a:ext cx="4025615" cy="5472530"/>
                    </a:xfrm>
                    <a:prstGeom prst="rect">
                      <a:avLst/>
                    </a:prstGeom>
                  </pic:spPr>
                </pic:pic>
              </a:graphicData>
            </a:graphic>
          </wp:inline>
        </w:drawing>
      </w:r>
    </w:p>
    <w:p w:rsidR="00815EE3" w:rsidRDefault="009B4F9E" w:rsidP="007911DA">
      <w:pPr>
        <w:pStyle w:val="Caption"/>
      </w:pPr>
      <w:bookmarkStart w:id="136" w:name="_Ref421791280"/>
      <w:bookmarkStart w:id="137" w:name="_Toc421875614"/>
      <w:r>
        <w:t>Gambar 3.</w:t>
      </w:r>
      <w:fldSimple w:instr=" SEQ Gambar_3. \* ARABIC ">
        <w:r w:rsidR="00CE42E7">
          <w:rPr>
            <w:noProof/>
          </w:rPr>
          <w:t>5</w:t>
        </w:r>
      </w:fldSimple>
      <w:r w:rsidR="007911DA">
        <w:t xml:space="preserve"> Diagram Aktivitas Mengelola Mata Kuliah</w:t>
      </w:r>
      <w:bookmarkEnd w:id="136"/>
      <w:bookmarkEnd w:id="137"/>
    </w:p>
    <w:p w:rsidR="00BD699B" w:rsidRDefault="00BD699B" w:rsidP="00BD699B">
      <w:pPr>
        <w:pStyle w:val="Heading4"/>
      </w:pPr>
      <w:r>
        <w:lastRenderedPageBreak/>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w:t>
      </w:r>
      <w:proofErr w:type="gramStart"/>
      <w:r>
        <w:t>akan</w:t>
      </w:r>
      <w:proofErr w:type="gramEnd"/>
      <w:r>
        <w:t xml:space="preserve"> digunakan untuk memilih bentuk penilaian saat pembuatan rencana pembelajaran per minggu kelak oleh pendidik. Kelola bentuk penilaian berisikan fitur untuk menambah, merubah 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9B4F9E">
        <w:t>Tabel 3.</w:t>
      </w:r>
      <w:r w:rsidR="009B4F9E">
        <w:rPr>
          <w:noProof/>
        </w:rPr>
        <w:t>8</w:t>
      </w:r>
      <w:r w:rsidR="009B4F9E">
        <w:t xml:space="preserve"> Kasus Penggunaan Mengelola Bentuk Penilaian</w:t>
      </w:r>
      <w:r w:rsidR="00CB405E">
        <w:fldChar w:fldCharType="end"/>
      </w:r>
      <w:r w:rsidR="007911DA">
        <w:t xml:space="preserve"> </w:t>
      </w:r>
      <w:r>
        <w:t>dan diagram aktivitas terdapat pada</w:t>
      </w:r>
      <w:r w:rsidR="007911DA">
        <w:t xml:space="preserve"> </w:t>
      </w:r>
      <w:r w:rsidR="007911DA">
        <w:fldChar w:fldCharType="begin"/>
      </w:r>
      <w:r w:rsidR="007911DA">
        <w:instrText xml:space="preserve"> REF _Ref421791396 \h </w:instrText>
      </w:r>
      <w:r w:rsidR="007911DA">
        <w:fldChar w:fldCharType="separate"/>
      </w:r>
      <w:r w:rsidR="009B4F9E">
        <w:t>Gambar 3.</w:t>
      </w:r>
      <w:r w:rsidR="009B4F9E">
        <w:rPr>
          <w:noProof/>
        </w:rPr>
        <w:t>6</w:t>
      </w:r>
      <w:r w:rsidR="009B4F9E">
        <w:t xml:space="preserve"> Diagram Aktivitas Mengelola Bentuk Penilaian</w:t>
      </w:r>
      <w:r w:rsidR="007911DA">
        <w:fldChar w:fldCharType="end"/>
      </w:r>
      <w:r w:rsidR="007911DA">
        <w:t>.</w:t>
      </w:r>
    </w:p>
    <w:p w:rsidR="00925CD0" w:rsidRPr="00815EE3" w:rsidRDefault="00925CD0" w:rsidP="00925CD0"/>
    <w:p w:rsidR="00CB405E" w:rsidRDefault="009B4F9E" w:rsidP="00CB405E">
      <w:pPr>
        <w:pStyle w:val="Caption"/>
        <w:keepNext/>
      </w:pPr>
      <w:bookmarkStart w:id="138" w:name="_Ref421734532"/>
      <w:r>
        <w:t>Tabel 3.</w:t>
      </w:r>
      <w:fldSimple w:instr=" SEQ Tabel_3. \* ARABIC ">
        <w:r>
          <w:rPr>
            <w:noProof/>
          </w:rPr>
          <w:t>8</w:t>
        </w:r>
      </w:fldSimple>
      <w:r w:rsidR="00CB405E">
        <w:t xml:space="preserve"> Kasus Penggunaan Mengelola Bentuk Penilaian</w:t>
      </w:r>
      <w:bookmarkEnd w:id="138"/>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untuk  menambah</w:t>
            </w:r>
            <w:proofErr w:type="gramEnd"/>
            <w:r>
              <w:t xml:space="preserve">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memasukkan data </w:t>
            </w:r>
            <w:proofErr w:type="gramStart"/>
            <w:r>
              <w:t>nama</w:t>
            </w:r>
            <w:proofErr w:type="gramEnd"/>
            <w:r>
              <w:t xml:space="preserve">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7911DA" w:rsidRDefault="007911DA" w:rsidP="007911DA">
      <w:pPr>
        <w:keepNext/>
      </w:pPr>
      <w:r>
        <w:rPr>
          <w:noProof/>
          <w:lang w:eastAsia="en-US"/>
        </w:rPr>
        <w:lastRenderedPageBreak/>
        <w:drawing>
          <wp:inline distT="0" distB="0" distL="0" distR="0" wp14:anchorId="2FE73652" wp14:editId="541BB15E">
            <wp:extent cx="3708400" cy="343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AKTIVITAS  BENTUK PENILAIAN.png"/>
                    <pic:cNvPicPr/>
                  </pic:nvPicPr>
                  <pic:blipFill>
                    <a:blip r:embed="rId98">
                      <a:extLst>
                        <a:ext uri="{28A0092B-C50C-407E-A947-70E740481C1C}">
                          <a14:useLocalDpi xmlns:a14="http://schemas.microsoft.com/office/drawing/2010/main" val="0"/>
                        </a:ext>
                      </a:extLst>
                    </a:blip>
                    <a:stretch>
                      <a:fillRect/>
                    </a:stretch>
                  </pic:blipFill>
                  <pic:spPr>
                    <a:xfrm>
                      <a:off x="0" y="0"/>
                      <a:ext cx="3708400" cy="3437890"/>
                    </a:xfrm>
                    <a:prstGeom prst="rect">
                      <a:avLst/>
                    </a:prstGeom>
                  </pic:spPr>
                </pic:pic>
              </a:graphicData>
            </a:graphic>
          </wp:inline>
        </w:drawing>
      </w:r>
    </w:p>
    <w:p w:rsidR="007911DA" w:rsidRDefault="009B4F9E" w:rsidP="007911DA">
      <w:pPr>
        <w:pStyle w:val="Caption"/>
      </w:pPr>
      <w:bookmarkStart w:id="139" w:name="_Ref421791396"/>
      <w:bookmarkStart w:id="140" w:name="_Toc421875615"/>
      <w:r>
        <w:t>Gambar 3.</w:t>
      </w:r>
      <w:fldSimple w:instr=" SEQ Gambar_3. \* ARABIC ">
        <w:r w:rsidR="00CE42E7">
          <w:rPr>
            <w:noProof/>
          </w:rPr>
          <w:t>6</w:t>
        </w:r>
      </w:fldSimple>
      <w:r w:rsidR="007911DA">
        <w:t xml:space="preserve"> Diagram Aktivitas Mengelola Bentuk Penilaian</w:t>
      </w:r>
      <w:bookmarkEnd w:id="139"/>
      <w:bookmarkEnd w:id="140"/>
    </w:p>
    <w:p w:rsidR="007911DA" w:rsidRPr="007911DA" w:rsidRDefault="007911DA" w:rsidP="007911DA"/>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w:t>
      </w:r>
      <w:proofErr w:type="gramStart"/>
      <w:r>
        <w:t>akan</w:t>
      </w:r>
      <w:proofErr w:type="gramEnd"/>
      <w:r>
        <w:t xml:space="preserve"> digunakan pendidik untuk mengisi rencana pembelajaran per pertemuan. Pengelolaan metode pembelajaran meliputi penambahan data metode pembelajaran, memperbaharui metode pembelajaran dan menghapus data metode pembelajaran. Rincian kasus penggunaan tersebut dapat dilihat pada </w:t>
      </w:r>
      <w:r>
        <w:fldChar w:fldCharType="begin"/>
      </w:r>
      <w:r>
        <w:instrText xml:space="preserve"> REF _Ref421734664 \h </w:instrText>
      </w:r>
      <w:r>
        <w:fldChar w:fldCharType="separate"/>
      </w:r>
      <w:r w:rsidR="009B4F9E">
        <w:t>Tabel 3.</w:t>
      </w:r>
      <w:r w:rsidR="009B4F9E">
        <w:rPr>
          <w:noProof/>
        </w:rPr>
        <w:t>9</w:t>
      </w:r>
      <w:r w:rsidR="009B4F9E">
        <w:t xml:space="preserve"> Kasus Penggunaan Mengelola Metode Pembelajaran</w:t>
      </w:r>
      <w:r>
        <w:fldChar w:fldCharType="end"/>
      </w:r>
      <w:r>
        <w:t xml:space="preserve"> dan diagram aktivitas terdapat pada </w:t>
      </w:r>
      <w:r w:rsidR="00EC6B7E">
        <w:fldChar w:fldCharType="begin"/>
      </w:r>
      <w:r w:rsidR="00EC6B7E">
        <w:instrText xml:space="preserve"> REF _Ref421795363 \h </w:instrText>
      </w:r>
      <w:r w:rsidR="00EC6B7E">
        <w:fldChar w:fldCharType="separate"/>
      </w:r>
      <w:r w:rsidR="009B4F9E">
        <w:t>Gambar 3.</w:t>
      </w:r>
      <w:r w:rsidR="009B4F9E">
        <w:rPr>
          <w:noProof/>
        </w:rPr>
        <w:t>7</w:t>
      </w:r>
      <w:r w:rsidR="009B4F9E">
        <w:t xml:space="preserve"> Diagram Aktivitas Mengelola Metode Pembelajaran</w:t>
      </w:r>
      <w:r w:rsidR="00EC6B7E">
        <w:fldChar w:fldCharType="end"/>
      </w:r>
      <w:r w:rsidR="00EC6B7E">
        <w:t>.</w:t>
      </w:r>
    </w:p>
    <w:p w:rsidR="00CB405E" w:rsidRDefault="00CB405E" w:rsidP="00CB405E"/>
    <w:p w:rsidR="00CB405E" w:rsidRDefault="00CB405E" w:rsidP="00CB405E">
      <w:pPr>
        <w:pStyle w:val="Caption"/>
        <w:keepNext/>
      </w:pPr>
      <w:bookmarkStart w:id="141" w:name="_Ref421734664"/>
      <w:r>
        <w:t>Tabel 3.</w:t>
      </w:r>
      <w:fldSimple w:instr=" SEQ Tabel_3. \* ARABIC ">
        <w:r w:rsidR="009B4F9E">
          <w:rPr>
            <w:noProof/>
          </w:rPr>
          <w:t>9</w:t>
        </w:r>
      </w:fldSimple>
      <w:r>
        <w:t xml:space="preserve"> Kasus Penggunaan Mengelola Metode Pembelajaran</w:t>
      </w:r>
      <w:bookmarkEnd w:id="141"/>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Aktor mengisi isian metode pembelajaran berupa </w:t>
            </w:r>
            <w:proofErr w:type="gramStart"/>
            <w:r>
              <w:t>nama</w:t>
            </w:r>
            <w:proofErr w:type="gramEnd"/>
            <w:r>
              <w:t xml:space="preserve">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7911DA" w:rsidRDefault="007911DA" w:rsidP="007911DA">
      <w:pPr>
        <w:keepNext/>
      </w:pPr>
      <w:r>
        <w:rPr>
          <w:noProof/>
          <w:lang w:eastAsia="en-US"/>
        </w:rPr>
        <w:lastRenderedPageBreak/>
        <w:drawing>
          <wp:inline distT="0" distB="0" distL="0" distR="0" wp14:anchorId="45704B39" wp14:editId="0002AF04">
            <wp:extent cx="3708400" cy="42024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AKTIVITAS MENGELOLA METODE PEMBELAJARAN.png"/>
                    <pic:cNvPicPr/>
                  </pic:nvPicPr>
                  <pic:blipFill>
                    <a:blip r:embed="rId99">
                      <a:extLst>
                        <a:ext uri="{28A0092B-C50C-407E-A947-70E740481C1C}">
                          <a14:useLocalDpi xmlns:a14="http://schemas.microsoft.com/office/drawing/2010/main" val="0"/>
                        </a:ext>
                      </a:extLst>
                    </a:blip>
                    <a:stretch>
                      <a:fillRect/>
                    </a:stretch>
                  </pic:blipFill>
                  <pic:spPr>
                    <a:xfrm>
                      <a:off x="0" y="0"/>
                      <a:ext cx="3708400" cy="4202430"/>
                    </a:xfrm>
                    <a:prstGeom prst="rect">
                      <a:avLst/>
                    </a:prstGeom>
                  </pic:spPr>
                </pic:pic>
              </a:graphicData>
            </a:graphic>
          </wp:inline>
        </w:drawing>
      </w:r>
    </w:p>
    <w:p w:rsidR="007911DA" w:rsidRDefault="009B4F9E" w:rsidP="007911DA">
      <w:pPr>
        <w:pStyle w:val="Caption"/>
      </w:pPr>
      <w:bookmarkStart w:id="142" w:name="_Ref421795363"/>
      <w:bookmarkStart w:id="143" w:name="_Toc421875616"/>
      <w:r>
        <w:t>Gambar 3.</w:t>
      </w:r>
      <w:fldSimple w:instr=" SEQ Gambar_3. \* ARABIC ">
        <w:r w:rsidR="00CE42E7">
          <w:rPr>
            <w:noProof/>
          </w:rPr>
          <w:t>7</w:t>
        </w:r>
      </w:fldSimple>
      <w:r w:rsidR="007911DA">
        <w:t xml:space="preserve"> Diagram Aktivitas Mengelola Metode Pembelajaran</w:t>
      </w:r>
      <w:bookmarkEnd w:id="142"/>
      <w:bookmarkEnd w:id="143"/>
    </w:p>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 xml:space="preserve">pembelajaran satuan manajemen tingkat pusat yang berasal dari capaian pembelajaran KKNI, </w:t>
      </w:r>
      <w:proofErr w:type="gramStart"/>
      <w:r>
        <w:t>akan</w:t>
      </w:r>
      <w:proofErr w:type="gramEnd"/>
      <w:r>
        <w:t xml:space="preserve"> dijadikan acuan untuk pembuatan capaian pembelajaran tingkat program studi</w:t>
      </w:r>
      <w:r w:rsidR="00F566F1">
        <w:t xml:space="preserve">. </w:t>
      </w:r>
      <w:r>
        <w:t xml:space="preserve">Capaian pembelajaran satuan manajemen memiliki konten berupa </w:t>
      </w:r>
      <w:r w:rsidR="00F566F1">
        <w:t xml:space="preserve">tahun kurikulum, </w:t>
      </w:r>
      <w:proofErr w:type="gramStart"/>
      <w:r w:rsidR="00F566F1">
        <w:t>nama</w:t>
      </w:r>
      <w:proofErr w:type="gramEnd"/>
      <w:r w:rsidR="00F566F1">
        <w:t xml:space="preserve">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9B4F9E">
        <w:t>Tabel 3.</w:t>
      </w:r>
      <w:r w:rsidR="009B4F9E">
        <w:rPr>
          <w:noProof/>
        </w:rPr>
        <w:t>10</w:t>
      </w:r>
      <w:r w:rsidR="009B4F9E">
        <w:t xml:space="preserve"> Kasus Penggunaan Mengelola Capaian Pembelajaran Satuan Manajemen</w:t>
      </w:r>
      <w:r w:rsidR="00EE1E02">
        <w:fldChar w:fldCharType="end"/>
      </w:r>
      <w:r>
        <w:t xml:space="preserve"> dan diagram aktivitas terdapat pada </w:t>
      </w:r>
      <w:r w:rsidR="00EC6B7E">
        <w:fldChar w:fldCharType="begin"/>
      </w:r>
      <w:r w:rsidR="00EC6B7E">
        <w:instrText xml:space="preserve"> REF _Ref421795421 \h </w:instrText>
      </w:r>
      <w:r w:rsidR="00EC6B7E">
        <w:fldChar w:fldCharType="separate"/>
      </w:r>
      <w:r w:rsidR="009B4F9E">
        <w:t>Gambar 3.</w:t>
      </w:r>
      <w:r w:rsidR="009B4F9E">
        <w:rPr>
          <w:noProof/>
        </w:rPr>
        <w:t>8</w:t>
      </w:r>
      <w:r w:rsidR="009B4F9E">
        <w:t xml:space="preserve"> Diagram Aktivitas Capaian Pembelajaran Satuan Manajemen</w:t>
      </w:r>
      <w:r w:rsidR="00EC6B7E">
        <w:fldChar w:fldCharType="end"/>
      </w:r>
    </w:p>
    <w:p w:rsidR="00CB405E" w:rsidRPr="00815EE3" w:rsidRDefault="00CB405E" w:rsidP="00CB405E"/>
    <w:p w:rsidR="00F566F1" w:rsidRDefault="009B4F9E" w:rsidP="00F566F1">
      <w:pPr>
        <w:pStyle w:val="Caption"/>
        <w:keepNext/>
      </w:pPr>
      <w:bookmarkStart w:id="144" w:name="_Ref421738386"/>
      <w:r>
        <w:t>Tabel 3.</w:t>
      </w:r>
      <w:fldSimple w:instr=" SEQ Tabel_3. \* ARABIC ">
        <w:r>
          <w:rPr>
            <w:noProof/>
          </w:rPr>
          <w:t>10</w:t>
        </w:r>
      </w:fldSimple>
      <w:r w:rsidR="00F566F1">
        <w:t xml:space="preserve"> Kasus Penggunaan Mengelola Capaian Pembelajaran Satuan Manajemen</w:t>
      </w:r>
      <w:bookmarkEnd w:id="144"/>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lastRenderedPageBreak/>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 xml:space="preserve">Aktor memasukkan konten capaian pembelajaran berupa tahun kurikulum, </w:t>
            </w:r>
            <w:proofErr w:type="gramStart"/>
            <w:r>
              <w:t>nama</w:t>
            </w:r>
            <w:proofErr w:type="gramEnd"/>
            <w:r>
              <w:t xml:space="preserve">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 xml:space="preserve">Sistem menampilkan daftar capaian pembelajaran yang </w:t>
            </w:r>
            <w:proofErr w:type="gramStart"/>
            <w:r>
              <w:t>akan</w:t>
            </w:r>
            <w:proofErr w:type="gramEnd"/>
            <w:r>
              <w:t xml:space="preserve">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1C2DD6" w:rsidRDefault="001C2DD6" w:rsidP="009B4F9E">
      <w:pPr>
        <w:keepNext/>
        <w:jc w:val="center"/>
      </w:pPr>
      <w:r>
        <w:rPr>
          <w:noProof/>
          <w:lang w:eastAsia="en-US"/>
        </w:rPr>
        <w:lastRenderedPageBreak/>
        <w:drawing>
          <wp:inline distT="0" distB="0" distL="0" distR="0" wp14:anchorId="0200CFC0" wp14:editId="742E9B11">
            <wp:extent cx="3708400" cy="3827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 AKTIVITAS MENGELOLA CAPAIAN PEMBELAJARAN SATUAN MANAJEMEN.png"/>
                    <pic:cNvPicPr/>
                  </pic:nvPicPr>
                  <pic:blipFill>
                    <a:blip r:embed="rId100">
                      <a:extLst>
                        <a:ext uri="{28A0092B-C50C-407E-A947-70E740481C1C}">
                          <a14:useLocalDpi xmlns:a14="http://schemas.microsoft.com/office/drawing/2010/main" val="0"/>
                        </a:ext>
                      </a:extLst>
                    </a:blip>
                    <a:stretch>
                      <a:fillRect/>
                    </a:stretch>
                  </pic:blipFill>
                  <pic:spPr>
                    <a:xfrm>
                      <a:off x="0" y="0"/>
                      <a:ext cx="3708400" cy="3827145"/>
                    </a:xfrm>
                    <a:prstGeom prst="rect">
                      <a:avLst/>
                    </a:prstGeom>
                  </pic:spPr>
                </pic:pic>
              </a:graphicData>
            </a:graphic>
          </wp:inline>
        </w:drawing>
      </w:r>
    </w:p>
    <w:p w:rsidR="001C2DD6" w:rsidRDefault="009B4F9E" w:rsidP="001C2DD6">
      <w:pPr>
        <w:pStyle w:val="Caption"/>
      </w:pPr>
      <w:bookmarkStart w:id="145" w:name="_Ref421795421"/>
      <w:bookmarkStart w:id="146" w:name="_Toc421875617"/>
      <w:r>
        <w:t>Gambar 3.</w:t>
      </w:r>
      <w:fldSimple w:instr=" SEQ Gambar_3. \* ARABIC ">
        <w:r w:rsidR="00CE42E7">
          <w:rPr>
            <w:noProof/>
          </w:rPr>
          <w:t>8</w:t>
        </w:r>
      </w:fldSimple>
      <w:r w:rsidR="001C2DD6">
        <w:t xml:space="preserve"> </w:t>
      </w:r>
      <w:r w:rsidR="00EC6B7E">
        <w:t xml:space="preserve">Diagram Aktivitas </w:t>
      </w:r>
      <w:r w:rsidR="001C2DD6">
        <w:t>Capaian Pembelajaran Satuan Manajemen</w:t>
      </w:r>
      <w:bookmarkEnd w:id="145"/>
      <w:bookmarkEnd w:id="146"/>
    </w:p>
    <w:p w:rsidR="001C2DD6" w:rsidRDefault="001C2DD6"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w:t>
      </w:r>
      <w:r w:rsidR="00B41160">
        <w:lastRenderedPageBreak/>
        <w:t xml:space="preserve">pembelajaran mata kuliah terdiri dari mata kuliah yang menjadi pelaksana capaian pembelajaran mata kuliah, memilih capaian belajar satuan manajemen, isian </w:t>
      </w:r>
      <w:proofErr w:type="gramStart"/>
      <w:r w:rsidR="00B41160">
        <w:t>nama</w:t>
      </w:r>
      <w:proofErr w:type="gramEnd"/>
      <w:r w:rsidR="00B41160">
        <w:t xml:space="preserve"> capaian pembelajaran dan deskripsi capaian pembelajaran mata kuliah.</w:t>
      </w:r>
      <w:r>
        <w:t xml:space="preserve"> Rincian kasus penggunaan tersebut dapat dilihat pada </w:t>
      </w:r>
      <w:r>
        <w:fldChar w:fldCharType="begin"/>
      </w:r>
      <w:r>
        <w:instrText xml:space="preserve"> REF _Ref421764813 \h </w:instrText>
      </w:r>
      <w:r>
        <w:fldChar w:fldCharType="separate"/>
      </w:r>
      <w:r w:rsidR="009B4F9E">
        <w:t>Tabel 3.</w:t>
      </w:r>
      <w:r w:rsidR="009B4F9E">
        <w:rPr>
          <w:noProof/>
        </w:rPr>
        <w:t>12</w:t>
      </w:r>
      <w:r w:rsidR="009B4F9E">
        <w:t xml:space="preserve"> Kasus Penggunaan Mengelola Silabus</w:t>
      </w:r>
      <w:r>
        <w:fldChar w:fldCharType="end"/>
      </w:r>
      <w:r>
        <w:t xml:space="preserve"> dan diagram aktivitas terdapat pada </w:t>
      </w:r>
      <w:r w:rsidR="002E5692">
        <w:fldChar w:fldCharType="begin"/>
      </w:r>
      <w:r w:rsidR="002E5692">
        <w:instrText xml:space="preserve"> REF _Ref421796186 \h </w:instrText>
      </w:r>
      <w:r w:rsidR="002E5692">
        <w:fldChar w:fldCharType="separate"/>
      </w:r>
      <w:r w:rsidR="009B4F9E">
        <w:t>Gambar 3.</w:t>
      </w:r>
      <w:r w:rsidR="009B4F9E">
        <w:rPr>
          <w:noProof/>
        </w:rPr>
        <w:t>9</w:t>
      </w:r>
      <w:r w:rsidR="009B4F9E">
        <w:t xml:space="preserve"> Diagram Aktivitas Mengelola Capaian Pembelajaran Mata Kuliah</w:t>
      </w:r>
      <w:r w:rsidR="002E5692">
        <w:fldChar w:fldCharType="end"/>
      </w:r>
      <w:r w:rsidR="002E5692">
        <w:t>.</w:t>
      </w:r>
    </w:p>
    <w:p w:rsidR="00DA064D" w:rsidRDefault="00DA064D" w:rsidP="00DA064D"/>
    <w:p w:rsidR="00B41160" w:rsidRDefault="009B4F9E" w:rsidP="00B41160">
      <w:pPr>
        <w:pStyle w:val="Caption"/>
        <w:keepNext/>
      </w:pPr>
      <w:r>
        <w:t>Tabel 3.</w:t>
      </w:r>
      <w:fldSimple w:instr=" SEQ Tabel_3. \* ARABIC ">
        <w:r>
          <w:rPr>
            <w:noProof/>
          </w:rPr>
          <w:t>11</w:t>
        </w:r>
      </w:fldSimple>
      <w:r w:rsidR="00B41160">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pPr>
              <w:jc w:val="center"/>
            </w:pPr>
            <w:r>
              <w:t>Komponen</w:t>
            </w:r>
          </w:p>
        </w:tc>
        <w:tc>
          <w:tcPr>
            <w:tcW w:w="3870" w:type="dxa"/>
          </w:tcPr>
          <w:p w:rsidR="00B41160" w:rsidRDefault="00B41160"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Nomor</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UC-006</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 dan deskripsi.</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Tipe</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Fungsional</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Aktor</w:t>
            </w:r>
          </w:p>
        </w:tc>
        <w:tc>
          <w:tcPr>
            <w:tcW w:w="3870" w:type="dxa"/>
          </w:tcPr>
          <w:p w:rsidR="00B41160" w:rsidRDefault="00B41160" w:rsidP="00EC6B7E">
            <w:pPr>
              <w:cnfStyle w:val="000000100000" w:firstRow="0" w:lastRow="0" w:firstColumn="0" w:lastColumn="0" w:oddVBand="0" w:evenVBand="0" w:oddHBand="1" w:evenHBand="0" w:firstRowFirstColumn="0" w:firstRowLastColumn="0" w:lastRowFirstColumn="0" w:lastRowLastColumn="0"/>
            </w:pPr>
            <w:r>
              <w:t>Kepala</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Capaian pembelajaran mata kuliah belum ada</w:t>
            </w:r>
            <w:r w:rsidR="009D0D6E">
              <w:t>,</w:t>
            </w:r>
            <w:r>
              <w:t xml:space="preserve"> </w:t>
            </w:r>
            <w:r w:rsidR="009D0D6E">
              <w:rPr>
                <w:rFonts w:eastAsiaTheme="minorHAnsi"/>
                <w:lang w:eastAsia="en-US"/>
              </w:rPr>
              <w:t xml:space="preserve">capaian pembelajaran  satuan manajemen sudah ada dan </w:t>
            </w:r>
            <w:r>
              <w:t>mata kuliah s</w:t>
            </w:r>
            <w:r w:rsidR="009D0D6E">
              <w:t>udah ada</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mata kuliah ada dan memiliki </w:t>
            </w:r>
            <w:r>
              <w:rPr>
                <w:rFonts w:eastAsiaTheme="minorHAnsi"/>
                <w:lang w:eastAsia="en-US"/>
              </w:rPr>
              <w:t>capaian pembelajaran satuan manajemen.</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lastRenderedPageBreak/>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Aktor memilih menu kelola capaian pembelajaran 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Sistem menampilkan daftar </w:t>
            </w:r>
            <w:r>
              <w:rPr>
                <w:rFonts w:eastAsiaTheme="minorHAnsi"/>
                <w:lang w:eastAsia="en-US"/>
              </w:rPr>
              <w:t>capaian pembelajaran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Aktor memilih mata kuliah, mengisi </w:t>
            </w:r>
            <w:proofErr w:type="gramStart"/>
            <w:r>
              <w:rPr>
                <w:rFonts w:eastAsiaTheme="minorHAnsi"/>
                <w:lang w:eastAsia="en-US"/>
              </w:rPr>
              <w:t>nama</w:t>
            </w:r>
            <w:proofErr w:type="gramEnd"/>
            <w:r>
              <w:rPr>
                <w:rFonts w:eastAsiaTheme="minorHAnsi"/>
                <w:lang w:eastAsia="en-US"/>
              </w:rPr>
              <w:t xml:space="preserve"> capaian pembelajaran dan deskripsi 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mata kuliah.</w:t>
            </w:r>
          </w:p>
        </w:tc>
      </w:tr>
    </w:tbl>
    <w:p w:rsidR="00DA064D" w:rsidRDefault="00DA064D" w:rsidP="00DA064D"/>
    <w:p w:rsidR="00EC6B7E" w:rsidRDefault="00EC6B7E" w:rsidP="00EC6B7E">
      <w:pPr>
        <w:keepNext/>
      </w:pPr>
      <w:r>
        <w:rPr>
          <w:noProof/>
          <w:lang w:eastAsia="en-US"/>
        </w:rPr>
        <w:lastRenderedPageBreak/>
        <w:drawing>
          <wp:inline distT="0" distB="0" distL="0" distR="0" wp14:anchorId="3AFFCA32" wp14:editId="01FCAAB9">
            <wp:extent cx="3725025" cy="4552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AKTIVITAS CAPAIAN PEMBELAJARAN MATA KULIAH.png"/>
                    <pic:cNvPicPr/>
                  </pic:nvPicPr>
                  <pic:blipFill>
                    <a:blip r:embed="rId101">
                      <a:extLst>
                        <a:ext uri="{28A0092B-C50C-407E-A947-70E740481C1C}">
                          <a14:useLocalDpi xmlns:a14="http://schemas.microsoft.com/office/drawing/2010/main" val="0"/>
                        </a:ext>
                      </a:extLst>
                    </a:blip>
                    <a:stretch>
                      <a:fillRect/>
                    </a:stretch>
                  </pic:blipFill>
                  <pic:spPr>
                    <a:xfrm>
                      <a:off x="0" y="0"/>
                      <a:ext cx="3729300" cy="4558175"/>
                    </a:xfrm>
                    <a:prstGeom prst="rect">
                      <a:avLst/>
                    </a:prstGeom>
                  </pic:spPr>
                </pic:pic>
              </a:graphicData>
            </a:graphic>
          </wp:inline>
        </w:drawing>
      </w:r>
    </w:p>
    <w:p w:rsidR="00B41160" w:rsidRPr="00DA064D" w:rsidRDefault="009B4F9E" w:rsidP="00EC6B7E">
      <w:pPr>
        <w:pStyle w:val="Caption"/>
      </w:pPr>
      <w:bookmarkStart w:id="147" w:name="_Ref421796186"/>
      <w:bookmarkStart w:id="148" w:name="_Toc421875618"/>
      <w:r>
        <w:t>Gambar 3.</w:t>
      </w:r>
      <w:fldSimple w:instr=" SEQ Gambar_3. \* ARABIC ">
        <w:r w:rsidR="00CE42E7">
          <w:rPr>
            <w:noProof/>
          </w:rPr>
          <w:t>9</w:t>
        </w:r>
      </w:fldSimple>
      <w:r w:rsidR="00EC6B7E">
        <w:t xml:space="preserve"> Diagram Aktivitas Mengelola Capaian Pembelajaran Mata Kuliah</w:t>
      </w:r>
      <w:bookmarkEnd w:id="147"/>
      <w:bookmarkEnd w:id="148"/>
    </w:p>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w:t>
      </w:r>
      <w:r>
        <w:lastRenderedPageBreak/>
        <w:t xml:space="preserve">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9B4F9E">
        <w:t>Tabel 3.</w:t>
      </w:r>
      <w:r w:rsidR="009B4F9E">
        <w:rPr>
          <w:noProof/>
        </w:rPr>
        <w:t>12</w:t>
      </w:r>
      <w:r w:rsidR="009B4F9E">
        <w:t xml:space="preserve"> Kasus Penggunaan Mengelola Silabus</w:t>
      </w:r>
      <w:r w:rsidR="00434A47">
        <w:fldChar w:fldCharType="end"/>
      </w:r>
      <w:r>
        <w:t xml:space="preserve"> dan diagram aktivitas terdapat pada </w:t>
      </w:r>
      <w:r w:rsidR="00047D84">
        <w:fldChar w:fldCharType="begin"/>
      </w:r>
      <w:r w:rsidR="00047D84">
        <w:instrText xml:space="preserve"> REF _Ref421820050 \h </w:instrText>
      </w:r>
      <w:r w:rsidR="00047D84">
        <w:fldChar w:fldCharType="separate"/>
      </w:r>
      <w:r w:rsidR="009B4F9E">
        <w:t>Gambar 3.</w:t>
      </w:r>
      <w:r w:rsidR="009B4F9E">
        <w:rPr>
          <w:noProof/>
        </w:rPr>
        <w:t>10</w:t>
      </w:r>
      <w:r w:rsidR="009B4F9E">
        <w:t xml:space="preserve"> Diagram Aktivitas Mengelola Silabus</w:t>
      </w:r>
      <w:r w:rsidR="00047D84">
        <w:fldChar w:fldCharType="end"/>
      </w:r>
      <w:r w:rsidR="00047D84">
        <w:t>.</w:t>
      </w:r>
    </w:p>
    <w:p w:rsidR="00886C19" w:rsidRDefault="00886C19" w:rsidP="00886C19"/>
    <w:p w:rsidR="00C956A8" w:rsidRDefault="009B4F9E" w:rsidP="00C956A8">
      <w:pPr>
        <w:pStyle w:val="Caption"/>
        <w:keepNext/>
      </w:pPr>
      <w:bookmarkStart w:id="149" w:name="_Ref421764813"/>
      <w:r>
        <w:t>Tabel 3.</w:t>
      </w:r>
      <w:fldSimple w:instr=" SEQ Tabel_3. \* ARABIC ">
        <w:r>
          <w:rPr>
            <w:noProof/>
          </w:rPr>
          <w:t>12</w:t>
        </w:r>
      </w:fldSimple>
      <w:r w:rsidR="00C956A8">
        <w:t xml:space="preserve"> Kasus Penggunaan Mengelola Silabus</w:t>
      </w:r>
      <w:bookmarkEnd w:id="149"/>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 xml:space="preserve">untuk </w:t>
            </w:r>
            <w:r w:rsidR="00C956A8">
              <w:t xml:space="preserve"> mengelola</w:t>
            </w:r>
            <w:proofErr w:type="gramEnd"/>
            <w:r w:rsidR="00C956A8">
              <w:t xml:space="preserve">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 xml:space="preserve">Sistem </w:t>
            </w:r>
            <w:proofErr w:type="gramStart"/>
            <w:r>
              <w:t>akan</w:t>
            </w:r>
            <w:proofErr w:type="gramEnd"/>
            <w:r>
              <w:t xml:space="preserve">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Aktor memilih mata kuliah yang </w:t>
            </w:r>
            <w:proofErr w:type="gramStart"/>
            <w:r>
              <w:t>akan</w:t>
            </w:r>
            <w:proofErr w:type="gramEnd"/>
            <w:r>
              <w:t xml:space="preserve">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232D62" w:rsidRDefault="00C956A8" w:rsidP="00232D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232D62">
              <w:t xml:space="preserve"> dan daftar capaian pembelajaran mata kuliah</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Aktor memilih pustaka untuk silabus mata kuliah yang </w:t>
            </w:r>
            <w:proofErr w:type="gramStart"/>
            <w:r>
              <w:t>akan</w:t>
            </w:r>
            <w:proofErr w:type="gramEnd"/>
            <w:r>
              <w:t xml:space="preserve">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9C25A6" w:rsidRDefault="009C25A6" w:rsidP="00DF0224">
            <w:pPr>
              <w:ind w:left="522" w:hanging="52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lastRenderedPageBreak/>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E74BD1" w:rsidRDefault="00E74BD1" w:rsidP="00E74BD1">
      <w:pPr>
        <w:keepNext/>
        <w:jc w:val="center"/>
      </w:pPr>
      <w:r>
        <w:rPr>
          <w:noProof/>
          <w:lang w:eastAsia="en-US"/>
        </w:rPr>
        <w:lastRenderedPageBreak/>
        <w:drawing>
          <wp:inline distT="0" distB="0" distL="0" distR="0" wp14:anchorId="552E246B" wp14:editId="6637F2F7">
            <wp:extent cx="4010025" cy="5590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AKTIVITAS MENGELOLA SILABUS.png"/>
                    <pic:cNvPicPr/>
                  </pic:nvPicPr>
                  <pic:blipFill>
                    <a:blip r:embed="rId102">
                      <a:extLst>
                        <a:ext uri="{28A0092B-C50C-407E-A947-70E740481C1C}">
                          <a14:useLocalDpi xmlns:a14="http://schemas.microsoft.com/office/drawing/2010/main" val="0"/>
                        </a:ext>
                      </a:extLst>
                    </a:blip>
                    <a:stretch>
                      <a:fillRect/>
                    </a:stretch>
                  </pic:blipFill>
                  <pic:spPr>
                    <a:xfrm>
                      <a:off x="0" y="0"/>
                      <a:ext cx="4053488" cy="5651529"/>
                    </a:xfrm>
                    <a:prstGeom prst="rect">
                      <a:avLst/>
                    </a:prstGeom>
                  </pic:spPr>
                </pic:pic>
              </a:graphicData>
            </a:graphic>
          </wp:inline>
        </w:drawing>
      </w:r>
    </w:p>
    <w:p w:rsidR="001D6744" w:rsidRDefault="009B4F9E" w:rsidP="00E74BD1">
      <w:pPr>
        <w:pStyle w:val="Caption"/>
      </w:pPr>
      <w:bookmarkStart w:id="150" w:name="_Ref421820050"/>
      <w:bookmarkStart w:id="151" w:name="_Toc421875619"/>
      <w:r>
        <w:t>Gambar 3.</w:t>
      </w:r>
      <w:fldSimple w:instr=" SEQ Gambar_3. \* ARABIC ">
        <w:r w:rsidR="00CE42E7">
          <w:rPr>
            <w:noProof/>
          </w:rPr>
          <w:t>10</w:t>
        </w:r>
      </w:fldSimple>
      <w:r w:rsidR="00E74BD1">
        <w:t xml:space="preserve"> Diagram Aktivitas Mengelola Silabus</w:t>
      </w:r>
      <w:bookmarkEnd w:id="150"/>
      <w:bookmarkEnd w:id="151"/>
    </w:p>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w:t>
      </w:r>
      <w:proofErr w:type="gramStart"/>
      <w:r w:rsidR="00DF0224">
        <w:t>akan</w:t>
      </w:r>
      <w:proofErr w:type="gramEnd"/>
      <w:r w:rsidR="00DF0224">
        <w:t xml:space="preserve">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9B4F9E">
        <w:t>Tabel 3.</w:t>
      </w:r>
      <w:r w:rsidR="009B4F9E">
        <w:rPr>
          <w:noProof/>
        </w:rPr>
        <w:t>13</w:t>
      </w:r>
      <w:r w:rsidR="009B4F9E">
        <w:t xml:space="preserve"> Kasus Penggunaan Mengelola Rencana Pembelajaran</w:t>
      </w:r>
      <w:r w:rsidR="00434A47">
        <w:fldChar w:fldCharType="end"/>
      </w:r>
      <w:r>
        <w:t xml:space="preserve"> dan diagram aktivitas terdapat pada </w:t>
      </w:r>
      <w:r w:rsidR="00244F64">
        <w:fldChar w:fldCharType="begin"/>
      </w:r>
      <w:r w:rsidR="00244F64">
        <w:instrText xml:space="preserve"> REF _Ref421820090 \h </w:instrText>
      </w:r>
      <w:r w:rsidR="00244F64">
        <w:fldChar w:fldCharType="separate"/>
      </w:r>
      <w:r w:rsidR="009B4F9E">
        <w:t>Gambar 3.</w:t>
      </w:r>
      <w:r w:rsidR="009B4F9E">
        <w:rPr>
          <w:noProof/>
        </w:rPr>
        <w:t>11</w:t>
      </w:r>
      <w:r w:rsidR="009B4F9E">
        <w:t xml:space="preserve"> Diagram Aktivitas Kasus Penggunaan Mengelola Rencana Pembelajaran</w:t>
      </w:r>
      <w:r w:rsidR="00244F64">
        <w:fldChar w:fldCharType="end"/>
      </w:r>
      <w:r w:rsidR="00244F64">
        <w:t>.</w:t>
      </w:r>
    </w:p>
    <w:p w:rsidR="00C54CD1" w:rsidRDefault="00C54CD1" w:rsidP="00C54CD1"/>
    <w:p w:rsidR="001D6744" w:rsidRDefault="009B4F9E" w:rsidP="001D6744">
      <w:pPr>
        <w:pStyle w:val="Caption"/>
        <w:keepNext/>
      </w:pPr>
      <w:bookmarkStart w:id="152" w:name="_Ref421773115"/>
      <w:r>
        <w:t>Tabel 3.</w:t>
      </w:r>
      <w:fldSimple w:instr=" SEQ Tabel_3. \* ARABIC ">
        <w:r>
          <w:rPr>
            <w:noProof/>
          </w:rPr>
          <w:t>13</w:t>
        </w:r>
      </w:fldSimple>
      <w:r w:rsidR="001D6744">
        <w:t xml:space="preserve"> Kasus Penggunaan Mengelola Rencana Pembelajaran</w:t>
      </w:r>
      <w:bookmarkEnd w:id="152"/>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untuk  mengelola</w:t>
            </w:r>
            <w:proofErr w:type="gramEnd"/>
            <w:r>
              <w:t xml:space="preserve"> rencana pembelajaran </w:t>
            </w:r>
            <w:r w:rsidR="00DF0224">
              <w:t xml:space="preserve">dengan isian bahan kajian, pengisian rencana pembelajaran </w:t>
            </w:r>
            <w:r>
              <w:t>tiap m</w:t>
            </w:r>
            <w:r w:rsidR="00DF0224">
              <w:t xml:space="preserve">inggu dengan isian berupa minggu rencana pembelajaran berlangsung, waktu pembelajaran, memilih metode pembelajaran, indikator penilaian, memilih bentuk penilaian dan bobot penilaian. Setelah aktor melakukan pengisian, aktor memilih pokok bahasan </w:t>
            </w:r>
            <w:r w:rsidR="00DF0224">
              <w:lastRenderedPageBreak/>
              <w:t>untuk mata kulia</w:t>
            </w:r>
            <w:r w:rsidR="00DA064D">
              <w:t>h tersebut yang sudah 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menu kelola </w:t>
            </w:r>
            <w:r w:rsidR="00E74BD1">
              <w:t>rencana pembelajaran</w:t>
            </w:r>
            <w:r>
              <w:t>.</w:t>
            </w:r>
          </w:p>
          <w:p w:rsidR="001D6744" w:rsidRDefault="001D6744"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Sistem </w:t>
            </w:r>
            <w:proofErr w:type="gramStart"/>
            <w:r>
              <w:t>akan</w:t>
            </w:r>
            <w:proofErr w:type="gramEnd"/>
            <w:r>
              <w:t xml:space="preserve"> menampilkan daftar mata kuliah untuk dibuat </w:t>
            </w:r>
            <w:r w:rsidR="00E74BD1">
              <w:t xml:space="preserve">rencana pembelajarannya. </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mata kuliah.</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mengecek silabus mata kuliah</w:t>
            </w:r>
            <w:r w:rsidR="00051B20">
              <w:t>.</w:t>
            </w:r>
          </w:p>
          <w:p w:rsidR="00E74BD1" w:rsidRDefault="00E74BD1" w:rsidP="00E74BD1">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bahan kajian (</w:t>
            </w:r>
            <w:r>
              <w:rPr>
                <w:i/>
              </w:rPr>
              <w:t>keyword</w:t>
            </w:r>
            <w:r>
              <w:t>) dari mata kuliah yang dipilih.</w:t>
            </w:r>
          </w:p>
          <w:p w:rsidR="00DF6E20" w:rsidRDefault="00E74BD1"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menyimpan bahan kajia</w:t>
            </w:r>
            <w:r w:rsidR="00CA50A7">
              <w:t>n dan isian rencana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rencana pembelajaran berupa isian minggu pembelajaran, waktu pembelajaran, memilih metode pembelajaran, indikator penilaian, memilih bentuk penilaian dan bobot penilaian.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menampilkan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memilih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 xml:space="preserve">Sistem </w:t>
            </w:r>
            <w:r w:rsidR="00051B20">
              <w:t>menyimpan rencana pembelajaran.</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051B20" w:rsidP="00051B20">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Sistem tidak menemukan silabus mata kuliah yang dipilih.</w:t>
            </w:r>
          </w:p>
          <w:p w:rsidR="001D6744" w:rsidRDefault="00051B20" w:rsidP="001D6744">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Kembali ke alur nomor 3.</w:t>
            </w:r>
          </w:p>
        </w:tc>
      </w:tr>
    </w:tbl>
    <w:p w:rsidR="001D6744" w:rsidRDefault="001D6744" w:rsidP="00C54CD1"/>
    <w:p w:rsidR="001D3C2C" w:rsidRDefault="001D3C2C" w:rsidP="001D3C2C">
      <w:pPr>
        <w:keepNext/>
        <w:jc w:val="center"/>
      </w:pPr>
      <w:r>
        <w:rPr>
          <w:noProof/>
          <w:lang w:eastAsia="en-US"/>
        </w:rPr>
        <w:lastRenderedPageBreak/>
        <w:drawing>
          <wp:inline distT="0" distB="0" distL="0" distR="0" wp14:anchorId="0B70D343" wp14:editId="0265698A">
            <wp:extent cx="4171950" cy="539029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AKTIVITAS MENGELOLA RENCANA PEMBELAJARAN.png"/>
                    <pic:cNvPicPr/>
                  </pic:nvPicPr>
                  <pic:blipFill>
                    <a:blip r:embed="rId103">
                      <a:extLst>
                        <a:ext uri="{28A0092B-C50C-407E-A947-70E740481C1C}">
                          <a14:useLocalDpi xmlns:a14="http://schemas.microsoft.com/office/drawing/2010/main" val="0"/>
                        </a:ext>
                      </a:extLst>
                    </a:blip>
                    <a:stretch>
                      <a:fillRect/>
                    </a:stretch>
                  </pic:blipFill>
                  <pic:spPr>
                    <a:xfrm>
                      <a:off x="0" y="0"/>
                      <a:ext cx="4236079" cy="5473151"/>
                    </a:xfrm>
                    <a:prstGeom prst="rect">
                      <a:avLst/>
                    </a:prstGeom>
                  </pic:spPr>
                </pic:pic>
              </a:graphicData>
            </a:graphic>
          </wp:inline>
        </w:drawing>
      </w:r>
    </w:p>
    <w:p w:rsidR="001D3C2C" w:rsidRDefault="009B4F9E" w:rsidP="001D3C2C">
      <w:pPr>
        <w:pStyle w:val="Caption"/>
      </w:pPr>
      <w:bookmarkStart w:id="153" w:name="_Ref421820090"/>
      <w:bookmarkStart w:id="154" w:name="_Toc421875620"/>
      <w:r>
        <w:t>Gambar 3.</w:t>
      </w:r>
      <w:fldSimple w:instr=" SEQ Gambar_3. \* ARABIC ">
        <w:r w:rsidR="00CE42E7">
          <w:rPr>
            <w:noProof/>
          </w:rPr>
          <w:t>11</w:t>
        </w:r>
      </w:fldSimple>
      <w:r w:rsidR="001D3C2C">
        <w:t xml:space="preserve"> Diagram Aktivitas Kasus Penggunaan Mengelola Rencana Pembelajaran</w:t>
      </w:r>
      <w:bookmarkEnd w:id="153"/>
      <w:bookmarkEnd w:id="154"/>
    </w:p>
    <w:p w:rsidR="001D3C2C" w:rsidRDefault="001D3C2C"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 xml:space="preserve">Pada kasus penggunaan ini, aktor yang memiliki hak akses pada menu laporan silabus dapat melihat silabus mata kuliah. Pengelolaan silabus yang terdapat pada menu kelola silabus </w:t>
      </w:r>
      <w:proofErr w:type="gramStart"/>
      <w:r>
        <w:t>akan</w:t>
      </w:r>
      <w:proofErr w:type="gramEnd"/>
      <w:r>
        <w:t xml:space="preserve"> menghasilkan silabus dengan isi berupa informasi mata kuliah dan prasyarat mata kuliah, informasi capaian pembelajaran satuan manajemen yang didukung dan capaian pembelajaran mata kuliah, serta pustaka yang digunakan untuk pembelajaran pada mata kuliah tersebut. 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9B4F9E">
        <w:t>Tabel 3.</w:t>
      </w:r>
      <w:r w:rsidR="009B4F9E">
        <w:rPr>
          <w:noProof/>
        </w:rPr>
        <w:t>14</w:t>
      </w:r>
      <w:r w:rsidR="009B4F9E">
        <w:t xml:space="preserve"> Kasus Penggunaan Menampilkan Silabus Mata Kuliah</w:t>
      </w:r>
      <w:r w:rsidR="005B6F73">
        <w:fldChar w:fldCharType="end"/>
      </w:r>
      <w:r w:rsidR="00244F64">
        <w:t xml:space="preserve"> </w:t>
      </w:r>
      <w:r>
        <w:t xml:space="preserve">dan diagram aktivitas terdapat pada </w:t>
      </w:r>
      <w:r w:rsidR="00534F9C">
        <w:fldChar w:fldCharType="begin"/>
      </w:r>
      <w:r w:rsidR="00534F9C">
        <w:instrText xml:space="preserve"> REF _Ref421812000 \h </w:instrText>
      </w:r>
      <w:r w:rsidR="00534F9C">
        <w:fldChar w:fldCharType="separate"/>
      </w:r>
      <w:r w:rsidR="009B4F9E">
        <w:t>Gambar 3.</w:t>
      </w:r>
      <w:r w:rsidR="009B4F9E">
        <w:rPr>
          <w:noProof/>
        </w:rPr>
        <w:t>12</w:t>
      </w:r>
      <w:r w:rsidR="009B4F9E">
        <w:t xml:space="preserve"> Diagram Aktivitas Menampilkan Silabus Mata Kuliah</w:t>
      </w:r>
      <w:r w:rsidR="00534F9C">
        <w:fldChar w:fldCharType="end"/>
      </w:r>
      <w:r w:rsidR="00534F9C">
        <w:t>.</w:t>
      </w:r>
    </w:p>
    <w:p w:rsidR="00434A47" w:rsidRDefault="00434A47" w:rsidP="00434A47"/>
    <w:p w:rsidR="00434A47" w:rsidRDefault="009B4F9E" w:rsidP="00434A47">
      <w:pPr>
        <w:pStyle w:val="Caption"/>
        <w:keepNext/>
      </w:pPr>
      <w:bookmarkStart w:id="155" w:name="_Ref421773556"/>
      <w:r>
        <w:t>Tabel 3.</w:t>
      </w:r>
      <w:fldSimple w:instr=" SEQ Tabel_3. \* ARABIC ">
        <w:r>
          <w:rPr>
            <w:noProof/>
          </w:rPr>
          <w:t>14</w:t>
        </w:r>
      </w:fldSimple>
      <w:r w:rsidR="00434A47">
        <w:t xml:space="preserve"> Kasus Penggunaan Menampilkan Silabus Mata Kuliah</w:t>
      </w:r>
      <w:bookmarkEnd w:id="155"/>
    </w:p>
    <w:tbl>
      <w:tblPr>
        <w:tblStyle w:val="PlainTable1"/>
        <w:tblW w:w="5665" w:type="dxa"/>
        <w:tblLook w:val="04A0" w:firstRow="1" w:lastRow="0" w:firstColumn="1" w:lastColumn="0" w:noHBand="0" w:noVBand="1"/>
      </w:tblPr>
      <w:tblGrid>
        <w:gridCol w:w="1795"/>
        <w:gridCol w:w="3870"/>
      </w:tblGrid>
      <w:tr w:rsidR="00434A47"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pPr>
              <w:jc w:val="center"/>
            </w:pPr>
            <w:r>
              <w:t>Komponen</w:t>
            </w:r>
          </w:p>
        </w:tc>
        <w:tc>
          <w:tcPr>
            <w:tcW w:w="3870" w:type="dxa"/>
          </w:tcPr>
          <w:p w:rsidR="00434A47" w:rsidRDefault="00434A47"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Nama</w:t>
            </w:r>
          </w:p>
        </w:tc>
        <w:tc>
          <w:tcPr>
            <w:tcW w:w="3870" w:type="dxa"/>
          </w:tcPr>
          <w:p w:rsidR="00434A47" w:rsidRDefault="00434A47" w:rsidP="00EC6B7E">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Nomor</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UC-009</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informasi mata kuliah dan prasyarat mata kuliah, informasi capaian pembelajaran satuan manajemen yang didukung dan capaian pembelajaran mata kuliah, serta pustaka yang digunakan untuk pembelajaran pada mata kuliah tersebut. </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Tipe</w:t>
            </w:r>
          </w:p>
        </w:tc>
        <w:tc>
          <w:tcPr>
            <w:tcW w:w="3870" w:type="dxa"/>
          </w:tcPr>
          <w:p w:rsidR="00434A47" w:rsidRDefault="00434A47" w:rsidP="00EC6B7E">
            <w:pPr>
              <w:cnfStyle w:val="000000000000" w:firstRow="0" w:lastRow="0" w:firstColumn="0" w:lastColumn="0" w:oddVBand="0" w:evenVBand="0" w:oddHBand="0" w:evenHBand="0" w:firstRowFirstColumn="0" w:firstRowLastColumn="0" w:lastRowFirstColumn="0" w:lastRowLastColumn="0"/>
            </w:pPr>
            <w:r>
              <w:t>Fungsional</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Aktor</w:t>
            </w:r>
          </w:p>
        </w:tc>
        <w:tc>
          <w:tcPr>
            <w:tcW w:w="3870" w:type="dxa"/>
          </w:tcPr>
          <w:p w:rsidR="00434A47" w:rsidRDefault="00E44C98" w:rsidP="00EC6B7E">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lastRenderedPageBreak/>
              <w:t>Kondisi Awal</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Kondisi Akhir</w:t>
            </w:r>
          </w:p>
        </w:tc>
        <w:tc>
          <w:tcPr>
            <w:tcW w:w="3870" w:type="dxa"/>
          </w:tcPr>
          <w:p w:rsidR="00434A47" w:rsidRDefault="005B6F73" w:rsidP="00EC6B7E">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534F9C" w:rsidRDefault="00534F9C" w:rsidP="00534F9C">
      <w:pPr>
        <w:keepNext/>
      </w:pPr>
      <w:r>
        <w:rPr>
          <w:noProof/>
          <w:lang w:eastAsia="en-US"/>
        </w:rPr>
        <w:drawing>
          <wp:inline distT="0" distB="0" distL="0" distR="0" wp14:anchorId="078E8F74" wp14:editId="03221117">
            <wp:extent cx="3708400" cy="2984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AKTIVITAS MENAMPILKAN SILABUS.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2984500"/>
                    </a:xfrm>
                    <a:prstGeom prst="rect">
                      <a:avLst/>
                    </a:prstGeom>
                  </pic:spPr>
                </pic:pic>
              </a:graphicData>
            </a:graphic>
          </wp:inline>
        </w:drawing>
      </w:r>
    </w:p>
    <w:p w:rsidR="00534F9C" w:rsidRDefault="009B4F9E" w:rsidP="00534F9C">
      <w:pPr>
        <w:pStyle w:val="Caption"/>
      </w:pPr>
      <w:bookmarkStart w:id="156" w:name="_Ref421812000"/>
      <w:bookmarkStart w:id="157" w:name="_Toc421875621"/>
      <w:r>
        <w:t>Gambar 3.</w:t>
      </w:r>
      <w:fldSimple w:instr=" SEQ Gambar_3. \* ARABIC ">
        <w:r w:rsidR="00CE42E7">
          <w:rPr>
            <w:noProof/>
          </w:rPr>
          <w:t>12</w:t>
        </w:r>
      </w:fldSimple>
      <w:r w:rsidR="00534F9C">
        <w:t xml:space="preserve"> Diagram Aktivitas Menampilkan Silabus Mata Kuliah</w:t>
      </w:r>
      <w:bookmarkEnd w:id="156"/>
      <w:bookmarkEnd w:id="157"/>
    </w:p>
    <w:p w:rsidR="00534F9C" w:rsidRPr="00534F9C" w:rsidRDefault="00534F9C" w:rsidP="00534F9C"/>
    <w:p w:rsidR="00DE5677" w:rsidRDefault="00DE5677" w:rsidP="00DE5677">
      <w:pPr>
        <w:pStyle w:val="Heading4"/>
      </w:pPr>
      <w:r>
        <w:lastRenderedPageBreak/>
        <w:t>Kasus Penggunaan Menampilkan Rencana Pembelajaran</w:t>
      </w:r>
      <w:r w:rsidR="00B02C2C">
        <w:t xml:space="preserve"> Mata Kuliah</w:t>
      </w:r>
    </w:p>
    <w:p w:rsidR="00DE5677" w:rsidRDefault="00DE5677" w:rsidP="00DE5677"/>
    <w:p w:rsidR="00DE5677" w:rsidRDefault="00DE5677" w:rsidP="00DE5677">
      <w:pPr>
        <w:ind w:firstLine="540"/>
      </w:pPr>
      <w:r>
        <w:t>Pada kasus penggunaan ini, aktor yang memiliki hak akses pada menu laporan rencana pembelajaran dapat melihat re</w:t>
      </w:r>
      <w:r w:rsidR="0027195C">
        <w:t xml:space="preserve">ncana pembelajaran mata kuliah. </w:t>
      </w:r>
      <w:r>
        <w:t xml:space="preserve">Pengelolaan rencana pembelajaran yang terdapat pada menu kelola rencana pembelajaran </w:t>
      </w:r>
      <w:proofErr w:type="gramStart"/>
      <w:r>
        <w:t>akan</w:t>
      </w:r>
      <w:proofErr w:type="gramEnd"/>
      <w:r>
        <w:t xml:space="preserve">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w:t>
      </w:r>
      <w:proofErr w:type="gramStart"/>
      <w:r w:rsidR="0027195C">
        <w:t>akan</w:t>
      </w:r>
      <w:proofErr w:type="gramEnd"/>
      <w:r w:rsidR="0027195C">
        <w:t xml:space="preserve">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9B4F9E">
        <w:t>Tabel 3.</w:t>
      </w:r>
      <w:r w:rsidR="009B4F9E">
        <w:rPr>
          <w:noProof/>
        </w:rPr>
        <w:t>15</w:t>
      </w:r>
      <w:r w:rsidR="009B4F9E">
        <w:t xml:space="preserve"> Kasus Penggunaan Menampilkan Rencana Pembelajaran Mata Kuliah</w:t>
      </w:r>
      <w:r w:rsidR="00B02C2C">
        <w:fldChar w:fldCharType="end"/>
      </w:r>
      <w:r>
        <w:t xml:space="preserve"> dan diagram aktivitas terdapat pada </w:t>
      </w:r>
      <w:r w:rsidR="003F774D">
        <w:fldChar w:fldCharType="begin"/>
      </w:r>
      <w:r w:rsidR="003F774D">
        <w:instrText xml:space="preserve"> REF _Ref421820180 \h </w:instrText>
      </w:r>
      <w:r w:rsidR="003F774D">
        <w:fldChar w:fldCharType="separate"/>
      </w:r>
      <w:r w:rsidR="009B4F9E">
        <w:t>Gambar 3.</w:t>
      </w:r>
      <w:r w:rsidR="009B4F9E">
        <w:rPr>
          <w:noProof/>
        </w:rPr>
        <w:t>13</w:t>
      </w:r>
      <w:r w:rsidR="009B4F9E">
        <w:t xml:space="preserve"> Diagram Aktivitas Menampilkan Laporan Rencana Pembelajaran</w:t>
      </w:r>
      <w:r w:rsidR="003F774D">
        <w:fldChar w:fldCharType="end"/>
      </w:r>
      <w:r w:rsidR="003F774D">
        <w:t>.</w:t>
      </w:r>
    </w:p>
    <w:p w:rsidR="00B02C2C" w:rsidRDefault="00B02C2C" w:rsidP="00DE5677">
      <w:pPr>
        <w:ind w:firstLine="540"/>
      </w:pPr>
    </w:p>
    <w:p w:rsidR="00B02C2C" w:rsidRDefault="00B02C2C" w:rsidP="00DE5677">
      <w:pPr>
        <w:ind w:firstLine="540"/>
      </w:pPr>
    </w:p>
    <w:p w:rsidR="00B02C2C" w:rsidRDefault="009B4F9E" w:rsidP="00B02C2C">
      <w:pPr>
        <w:pStyle w:val="Caption"/>
        <w:keepNext/>
      </w:pPr>
      <w:bookmarkStart w:id="158" w:name="_Ref421774353"/>
      <w:r>
        <w:t>Tabel 3.</w:t>
      </w:r>
      <w:fldSimple w:instr=" SEQ Tabel_3. \* ARABIC ">
        <w:r>
          <w:rPr>
            <w:noProof/>
          </w:rPr>
          <w:t>15</w:t>
        </w:r>
      </w:fldSimple>
      <w:r w:rsidR="00B02C2C">
        <w:t xml:space="preserve"> Kasus Penggunaan Menampilkan Rencana Pembelajaran Mata Kuliah</w:t>
      </w:r>
      <w:bookmarkEnd w:id="158"/>
    </w:p>
    <w:tbl>
      <w:tblPr>
        <w:tblStyle w:val="PlainTable1"/>
        <w:tblW w:w="5665" w:type="dxa"/>
        <w:tblLook w:val="04A0" w:firstRow="1" w:lastRow="0" w:firstColumn="1" w:lastColumn="0" w:noHBand="0" w:noVBand="1"/>
      </w:tblPr>
      <w:tblGrid>
        <w:gridCol w:w="1795"/>
        <w:gridCol w:w="3870"/>
      </w:tblGrid>
      <w:tr w:rsidR="00B02C2C"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pPr>
              <w:jc w:val="center"/>
            </w:pPr>
            <w:r>
              <w:t>Komponen</w:t>
            </w:r>
          </w:p>
        </w:tc>
        <w:tc>
          <w:tcPr>
            <w:tcW w:w="3870" w:type="dxa"/>
          </w:tcPr>
          <w:p w:rsidR="00B02C2C" w:rsidRDefault="00B02C2C"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Menampilkan rencana pembelajaran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Nomor</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UC-010</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rencana pembelajaran. Adapun informasi yang </w:t>
            </w:r>
            <w:r w:rsidR="00E44C98">
              <w:t xml:space="preserve">ditampilkan di laporan rencana pembelajaran adalah informasi mata kuliah, materi pembelajaran per minggu, capaian pembelajaran mata kuliah yang </w:t>
            </w:r>
            <w:r w:rsidR="00E44C98">
              <w:lastRenderedPageBreak/>
              <w:t>dicapai tiap minggunya melalui pokok bahasan, bentuk penilaian dan bobot penilaian.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lastRenderedPageBreak/>
              <w:t>Tipe</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Fungsional</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Aktor</w:t>
            </w:r>
          </w:p>
        </w:tc>
        <w:tc>
          <w:tcPr>
            <w:tcW w:w="3870" w:type="dxa"/>
          </w:tcPr>
          <w:p w:rsidR="00B02C2C" w:rsidRDefault="00E44C98" w:rsidP="00EC6B7E">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Awal</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244F64" w:rsidRDefault="009938C6" w:rsidP="00244F64">
      <w:pPr>
        <w:keepNext/>
      </w:pPr>
      <w:r>
        <w:rPr>
          <w:noProof/>
          <w:lang w:eastAsia="en-US"/>
        </w:rPr>
        <w:lastRenderedPageBreak/>
        <w:drawing>
          <wp:inline distT="0" distB="0" distL="0" distR="0" wp14:anchorId="4CF64F73" wp14:editId="2052D0E4">
            <wp:extent cx="3708400" cy="381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AKTIVITAS MENAMPILKAN RENCANA PEMBELJARAN.png"/>
                    <pic:cNvPicPr/>
                  </pic:nvPicPr>
                  <pic:blipFill>
                    <a:blip r:embed="rId105">
                      <a:extLst>
                        <a:ext uri="{28A0092B-C50C-407E-A947-70E740481C1C}">
                          <a14:useLocalDpi xmlns:a14="http://schemas.microsoft.com/office/drawing/2010/main" val="0"/>
                        </a:ext>
                      </a:extLst>
                    </a:blip>
                    <a:stretch>
                      <a:fillRect/>
                    </a:stretch>
                  </pic:blipFill>
                  <pic:spPr>
                    <a:xfrm>
                      <a:off x="0" y="0"/>
                      <a:ext cx="3708400" cy="3816350"/>
                    </a:xfrm>
                    <a:prstGeom prst="rect">
                      <a:avLst/>
                    </a:prstGeom>
                  </pic:spPr>
                </pic:pic>
              </a:graphicData>
            </a:graphic>
          </wp:inline>
        </w:drawing>
      </w:r>
    </w:p>
    <w:p w:rsidR="00DE5677" w:rsidRDefault="009B4F9E" w:rsidP="00244F64">
      <w:pPr>
        <w:pStyle w:val="Caption"/>
      </w:pPr>
      <w:bookmarkStart w:id="159" w:name="_Ref421820180"/>
      <w:bookmarkStart w:id="160" w:name="_Toc421875622"/>
      <w:r>
        <w:t>Gambar 3.</w:t>
      </w:r>
      <w:fldSimple w:instr=" SEQ Gambar_3. \* ARABIC ">
        <w:r w:rsidR="00CE42E7">
          <w:rPr>
            <w:noProof/>
          </w:rPr>
          <w:t>13</w:t>
        </w:r>
      </w:fldSimple>
      <w:r w:rsidR="00244F64">
        <w:t xml:space="preserve"> Diagram Aktivitas Menampilkan Laporan Rencana Pembelajaran</w:t>
      </w:r>
      <w:bookmarkEnd w:id="159"/>
      <w:bookmarkEnd w:id="160"/>
    </w:p>
    <w:p w:rsidR="00325158" w:rsidRPr="00325158" w:rsidRDefault="00325158" w:rsidP="00325158"/>
    <w:p w:rsidR="00325158" w:rsidRDefault="00325158" w:rsidP="00773E2A">
      <w:pPr>
        <w:pStyle w:val="Heading2"/>
        <w:spacing w:after="200" w:line="276" w:lineRule="auto"/>
      </w:pPr>
      <w:bookmarkStart w:id="161" w:name="_Toc421875558"/>
      <w:r>
        <w:t>Perancangan</w:t>
      </w:r>
      <w:bookmarkEnd w:id="161"/>
    </w:p>
    <w:p w:rsidR="00325158" w:rsidRDefault="00325158" w:rsidP="00325158">
      <w:pPr>
        <w:ind w:firstLine="540"/>
      </w:pPr>
      <w:r>
        <w:t xml:space="preserve">Pada sub-bab perancangan </w:t>
      </w:r>
      <w:proofErr w:type="gramStart"/>
      <w:r>
        <w:t>akan</w:t>
      </w:r>
      <w:proofErr w:type="gramEnd"/>
      <w:r>
        <w:t xml:space="preserve"> dijelaskan mengenai arsitektur sistem yang digunakan</w:t>
      </w:r>
      <w:r w:rsidR="0027775D">
        <w:t xml:space="preserve">, perancangan basis data </w:t>
      </w:r>
      <w:r>
        <w:t>dan perancangan antarmuka pengguna.</w:t>
      </w:r>
    </w:p>
    <w:p w:rsidR="00325158" w:rsidRDefault="00325158" w:rsidP="00325158">
      <w:pPr>
        <w:ind w:firstLine="540"/>
      </w:pPr>
    </w:p>
    <w:p w:rsidR="00D20E3B" w:rsidRDefault="00D20E3B" w:rsidP="00325158">
      <w:pPr>
        <w:ind w:firstLine="540"/>
      </w:pPr>
    </w:p>
    <w:p w:rsidR="00325158" w:rsidRDefault="00325158" w:rsidP="00325158">
      <w:pPr>
        <w:pStyle w:val="Heading3"/>
      </w:pPr>
      <w:bookmarkStart w:id="162" w:name="_Toc421875559"/>
      <w:r>
        <w:lastRenderedPageBreak/>
        <w:t>Perancangan Arsitektur Sistem</w:t>
      </w:r>
      <w:bookmarkEnd w:id="162"/>
    </w:p>
    <w:p w:rsidR="00325158" w:rsidRDefault="00325158" w:rsidP="00325158">
      <w:pPr>
        <w:ind w:firstLine="540"/>
      </w:pPr>
    </w:p>
    <w:p w:rsidR="00204774" w:rsidRDefault="00D20E3B" w:rsidP="00D618B6">
      <w:pPr>
        <w:ind w:firstLine="540"/>
      </w:pPr>
      <w:r>
        <w:t xml:space="preserve">Arsitektur sistem yang digunakan pada Tugas </w:t>
      </w:r>
      <w:proofErr w:type="gramStart"/>
      <w:r>
        <w:t>Akhir  ini</w:t>
      </w:r>
      <w:proofErr w:type="gramEnd"/>
      <w:r>
        <w:t xml:space="preserve"> menggunakan </w:t>
      </w:r>
      <w:r>
        <w:rPr>
          <w:i/>
        </w:rPr>
        <w:t>Hierarchical-Model-View-Controller</w:t>
      </w:r>
      <w:r>
        <w:t xml:space="preserve"> dengan menggunakan </w:t>
      </w:r>
      <w:r>
        <w:rPr>
          <w:i/>
        </w:rPr>
        <w:t>framework</w:t>
      </w:r>
      <w:r>
        <w:t xml:space="preserve"> pada Tugas Akhir S. Agung Wijaya </w:t>
      </w:r>
      <w:sdt>
        <w:sdtPr>
          <w:id w:val="-909687262"/>
          <w:citation/>
        </w:sdtPr>
        <w:sdtContent>
          <w:r>
            <w:fldChar w:fldCharType="begin"/>
          </w:r>
          <w:r>
            <w:instrText xml:space="preserve"> CITATION Sal \l 1033 </w:instrText>
          </w:r>
          <w:r>
            <w:fldChar w:fldCharType="separate"/>
          </w:r>
          <w:r w:rsidR="009B4F9E">
            <w:rPr>
              <w:noProof/>
            </w:rPr>
            <w:t>[5]</w:t>
          </w:r>
          <w:r>
            <w:fldChar w:fldCharType="end"/>
          </w:r>
        </w:sdtContent>
      </w:sdt>
      <w:r>
        <w:t xml:space="preserve"> dan implementasi arsitektur sistem menggunakan </w:t>
      </w:r>
      <w:r>
        <w:rPr>
          <w:i/>
        </w:rPr>
        <w:t xml:space="preserve">framework </w:t>
      </w:r>
      <w:r>
        <w:t>Spring</w:t>
      </w:r>
      <w:r w:rsidR="007C2F2F">
        <w:t>-MVC pada setiap modul. Ilustrasi arsitektur Spring-MVC terdapat pada</w:t>
      </w:r>
      <w:r w:rsidR="00AE0F26">
        <w:t xml:space="preserve"> </w:t>
      </w:r>
      <w:r w:rsidR="00AE0F26">
        <w:fldChar w:fldCharType="begin"/>
      </w:r>
      <w:r w:rsidR="00AE0F26">
        <w:instrText xml:space="preserve"> REF _Ref421831441 \h </w:instrText>
      </w:r>
      <w:r w:rsidR="00AE0F26">
        <w:fldChar w:fldCharType="separate"/>
      </w:r>
      <w:r w:rsidR="009B4F9E">
        <w:t>Gambar 3.</w:t>
      </w:r>
      <w:r w:rsidR="009B4F9E">
        <w:rPr>
          <w:noProof/>
        </w:rPr>
        <w:t>14</w:t>
      </w:r>
      <w:r w:rsidR="009B4F9E">
        <w:t xml:space="preserve"> Ilustrasi Arsitektur Modul Mata Kuliah</w:t>
      </w:r>
      <w:r w:rsidR="00AE0F26">
        <w:fldChar w:fldCharType="end"/>
      </w:r>
      <w:r w:rsidR="007C2F2F">
        <w:t>.</w:t>
      </w:r>
    </w:p>
    <w:p w:rsidR="00444F98" w:rsidRDefault="00444F98" w:rsidP="00D618B6">
      <w:pPr>
        <w:ind w:firstLine="540"/>
      </w:pPr>
    </w:p>
    <w:p w:rsidR="00AE0F26" w:rsidRDefault="00AE0F26" w:rsidP="00AE0F26">
      <w:pPr>
        <w:keepNext/>
      </w:pPr>
      <w:r>
        <w:rPr>
          <w:noProof/>
          <w:lang w:eastAsia="en-US"/>
        </w:rPr>
        <w:drawing>
          <wp:inline distT="0" distB="0" distL="0" distR="0" wp14:anchorId="242483CF" wp14:editId="27E172E5">
            <wp:extent cx="3708400" cy="223075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lustrasi.png"/>
                    <pic:cNvPicPr/>
                  </pic:nvPicPr>
                  <pic:blipFill>
                    <a:blip r:embed="rId106">
                      <a:extLst>
                        <a:ext uri="{28A0092B-C50C-407E-A947-70E740481C1C}">
                          <a14:useLocalDpi xmlns:a14="http://schemas.microsoft.com/office/drawing/2010/main" val="0"/>
                        </a:ext>
                      </a:extLst>
                    </a:blip>
                    <a:stretch>
                      <a:fillRect/>
                    </a:stretch>
                  </pic:blipFill>
                  <pic:spPr>
                    <a:xfrm>
                      <a:off x="0" y="0"/>
                      <a:ext cx="3708400" cy="2230755"/>
                    </a:xfrm>
                    <a:prstGeom prst="rect">
                      <a:avLst/>
                    </a:prstGeom>
                  </pic:spPr>
                </pic:pic>
              </a:graphicData>
            </a:graphic>
          </wp:inline>
        </w:drawing>
      </w:r>
    </w:p>
    <w:p w:rsidR="00444F98" w:rsidRDefault="009B4F9E" w:rsidP="00AE0F26">
      <w:pPr>
        <w:pStyle w:val="Caption"/>
      </w:pPr>
      <w:bookmarkStart w:id="163" w:name="_Ref421831441"/>
      <w:bookmarkStart w:id="164" w:name="_Toc421875623"/>
      <w:r>
        <w:t>Gambar 3.</w:t>
      </w:r>
      <w:fldSimple w:instr=" SEQ Gambar_3. \* ARABIC ">
        <w:r w:rsidR="00CE42E7">
          <w:rPr>
            <w:noProof/>
          </w:rPr>
          <w:t>14</w:t>
        </w:r>
      </w:fldSimple>
      <w:r w:rsidR="00AE0F26">
        <w:t xml:space="preserve"> Ilustrasi Arsitektur Modul Mata Kuliah</w:t>
      </w:r>
      <w:bookmarkEnd w:id="163"/>
      <w:bookmarkEnd w:id="164"/>
    </w:p>
    <w:p w:rsidR="00D04D11" w:rsidRDefault="00D04D11" w:rsidP="00D618B6">
      <w:pPr>
        <w:ind w:firstLine="540"/>
      </w:pPr>
    </w:p>
    <w:p w:rsidR="009A6877" w:rsidRDefault="00D04D11" w:rsidP="00444F98">
      <w:pPr>
        <w:ind w:firstLine="540"/>
      </w:pPr>
      <w:r>
        <w:t xml:space="preserve">Antarmuka pengguna merupakan lapisan yang berhubungan langsung dengan pengguna. </w:t>
      </w:r>
      <w:r>
        <w:rPr>
          <w:i/>
        </w:rPr>
        <w:t xml:space="preserve">Controller </w:t>
      </w:r>
      <w:r>
        <w:t xml:space="preserve">adalah penghubung antara antarmuka dengan lapisan servis dari aplikasi. Lapisan servis menyediakan proses pengolahan data dari lapisan </w:t>
      </w:r>
      <w:r>
        <w:rPr>
          <w:i/>
        </w:rPr>
        <w:t>repository</w:t>
      </w:r>
      <w:r>
        <w:t xml:space="preserve">. Kelas </w:t>
      </w:r>
      <w:r>
        <w:rPr>
          <w:i/>
        </w:rPr>
        <w:t>repository</w:t>
      </w:r>
      <w:r>
        <w:t xml:space="preserve"> atau disebut </w:t>
      </w:r>
      <w:r>
        <w:rPr>
          <w:i/>
        </w:rPr>
        <w:t xml:space="preserve">data access object </w:t>
      </w:r>
      <w:r>
        <w:t xml:space="preserve">(selanjutnya disebut DAO), menyediakan akses ke </w:t>
      </w:r>
      <w:r w:rsidR="0027775D">
        <w:t>basis data</w:t>
      </w:r>
      <w:r>
        <w:t xml:space="preserve">. DAO </w:t>
      </w:r>
      <w:proofErr w:type="gramStart"/>
      <w:r>
        <w:t>akan</w:t>
      </w:r>
      <w:proofErr w:type="gramEnd"/>
      <w:r>
        <w:t xml:space="preserve"> diakses oleh kelas servis untuk menindaklanjuti proses yang dikirim lewat </w:t>
      </w:r>
      <w:r>
        <w:rPr>
          <w:i/>
        </w:rPr>
        <w:t>controller</w:t>
      </w:r>
      <w:r>
        <w:t>.</w:t>
      </w:r>
      <w:r w:rsidR="00444F98">
        <w:t xml:space="preserve"> </w:t>
      </w:r>
      <w:r w:rsidR="00AE0F26">
        <w:t xml:space="preserve">Setelah </w:t>
      </w:r>
      <w:r w:rsidR="00AE0F26">
        <w:rPr>
          <w:i/>
        </w:rPr>
        <w:t>controller</w:t>
      </w:r>
      <w:r w:rsidR="00AE0F26">
        <w:t xml:space="preserve"> mendapatkan data yang </w:t>
      </w:r>
      <w:r w:rsidR="00AE0F26">
        <w:lastRenderedPageBreak/>
        <w:t xml:space="preserve">dikembalikan, </w:t>
      </w:r>
      <w:r w:rsidR="00AE0F26">
        <w:rPr>
          <w:i/>
        </w:rPr>
        <w:t>controller</w:t>
      </w:r>
      <w:r w:rsidR="00AE0F26">
        <w:t xml:space="preserve"> </w:t>
      </w:r>
      <w:proofErr w:type="gramStart"/>
      <w:r w:rsidR="00AE0F26">
        <w:t>akan</w:t>
      </w:r>
      <w:proofErr w:type="gramEnd"/>
      <w:r w:rsidR="00AE0F26">
        <w:t xml:space="preserve"> menampilkan di antarmuka pengguna.</w:t>
      </w:r>
      <w:r w:rsidR="009A6877">
        <w:t xml:space="preserve"> </w:t>
      </w:r>
    </w:p>
    <w:p w:rsidR="00D20E3B" w:rsidRPr="009A6877" w:rsidRDefault="009A6877" w:rsidP="00444F98">
      <w:pPr>
        <w:ind w:firstLine="540"/>
        <w:rPr>
          <w:i/>
        </w:rPr>
      </w:pPr>
      <w:r>
        <w:t xml:space="preserve">Kelas </w:t>
      </w:r>
      <w:r>
        <w:rPr>
          <w:i/>
        </w:rPr>
        <w:t xml:space="preserve">repository </w:t>
      </w:r>
      <w:r>
        <w:t xml:space="preserve">dan entitas dalam </w:t>
      </w:r>
      <w:r w:rsidR="0027775D">
        <w:t>basis data</w:t>
      </w:r>
      <w:r>
        <w:t xml:space="preserve"> merupakan representasi dari </w:t>
      </w:r>
      <w:r>
        <w:rPr>
          <w:i/>
        </w:rPr>
        <w:t>model</w:t>
      </w:r>
      <w:r>
        <w:t xml:space="preserve"> dalam arsitektur MVC. Kelas </w:t>
      </w:r>
      <w:r>
        <w:rPr>
          <w:i/>
        </w:rPr>
        <w:t>service</w:t>
      </w:r>
      <w:r>
        <w:t xml:space="preserve"> dan </w:t>
      </w:r>
      <w:r>
        <w:rPr>
          <w:i/>
        </w:rPr>
        <w:t>controller</w:t>
      </w:r>
      <w:r>
        <w:t xml:space="preserve"> merupakan representasi dari kelas </w:t>
      </w:r>
      <w:r>
        <w:rPr>
          <w:i/>
        </w:rPr>
        <w:t>controller</w:t>
      </w:r>
      <w:r>
        <w:t xml:space="preserve">, sedangkan antarmuka pengguna merupakan representasi dari </w:t>
      </w:r>
      <w:r>
        <w:rPr>
          <w:i/>
        </w:rPr>
        <w:t>view.</w:t>
      </w:r>
    </w:p>
    <w:p w:rsidR="009A6877" w:rsidRDefault="009A6877" w:rsidP="00444F98">
      <w:pPr>
        <w:ind w:firstLine="540"/>
      </w:pPr>
    </w:p>
    <w:p w:rsidR="00AE0F26" w:rsidRDefault="00AE0F26" w:rsidP="00AE0F26">
      <w:pPr>
        <w:pStyle w:val="Heading3"/>
      </w:pPr>
      <w:bookmarkStart w:id="165" w:name="_Toc421875560"/>
      <w:r>
        <w:t>Perancangan Diagram Kelas</w:t>
      </w:r>
      <w:bookmarkEnd w:id="165"/>
    </w:p>
    <w:p w:rsidR="00AF6AC9" w:rsidRPr="00AF6AC9" w:rsidRDefault="00AF6AC9" w:rsidP="00AF6AC9"/>
    <w:p w:rsidR="00AF6AC9" w:rsidRDefault="00AF6AC9" w:rsidP="00AF6AC9">
      <w:pPr>
        <w:keepNext/>
      </w:pPr>
      <w:r>
        <w:rPr>
          <w:noProof/>
          <w:lang w:eastAsia="en-US"/>
        </w:rPr>
        <w:drawing>
          <wp:inline distT="0" distB="0" distL="0" distR="0" wp14:anchorId="0F0174BD" wp14:editId="45E83D51">
            <wp:extent cx="3912034"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a:blip r:embed="rId107">
                      <a:extLst>
                        <a:ext uri="{28A0092B-C50C-407E-A947-70E740481C1C}">
                          <a14:useLocalDpi xmlns:a14="http://schemas.microsoft.com/office/drawing/2010/main" val="0"/>
                        </a:ext>
                      </a:extLst>
                    </a:blip>
                    <a:stretch>
                      <a:fillRect/>
                    </a:stretch>
                  </pic:blipFill>
                  <pic:spPr>
                    <a:xfrm>
                      <a:off x="0" y="0"/>
                      <a:ext cx="3946937" cy="1291581"/>
                    </a:xfrm>
                    <a:prstGeom prst="rect">
                      <a:avLst/>
                    </a:prstGeom>
                  </pic:spPr>
                </pic:pic>
              </a:graphicData>
            </a:graphic>
          </wp:inline>
        </w:drawing>
      </w:r>
    </w:p>
    <w:p w:rsidR="00444F98" w:rsidRDefault="009B4F9E" w:rsidP="00AF6AC9">
      <w:pPr>
        <w:pStyle w:val="Caption"/>
      </w:pPr>
      <w:bookmarkStart w:id="166" w:name="_Ref421833290"/>
      <w:bookmarkStart w:id="167" w:name="_Toc421875624"/>
      <w:r>
        <w:t>Gambar 3.</w:t>
      </w:r>
      <w:fldSimple w:instr=" SEQ Gambar_3. \* ARABIC ">
        <w:r w:rsidR="00CE42E7">
          <w:rPr>
            <w:noProof/>
          </w:rPr>
          <w:t>15</w:t>
        </w:r>
      </w:fldSimple>
      <w:r w:rsidR="00AF6AC9">
        <w:t xml:space="preserve"> Diagram Kelas Keseluruhan</w:t>
      </w:r>
      <w:bookmarkEnd w:id="166"/>
      <w:bookmarkEnd w:id="167"/>
    </w:p>
    <w:p w:rsidR="00AF6AC9" w:rsidRDefault="00AF6AC9" w:rsidP="00AF6AC9">
      <w:pPr>
        <w:ind w:firstLine="540"/>
      </w:pPr>
      <w:r>
        <w:t xml:space="preserve">Pada </w:t>
      </w:r>
      <w:r>
        <w:fldChar w:fldCharType="begin"/>
      </w:r>
      <w:r>
        <w:instrText xml:space="preserve"> REF _Ref421833290 \h </w:instrText>
      </w:r>
      <w:r>
        <w:fldChar w:fldCharType="separate"/>
      </w:r>
      <w:r w:rsidR="009B4F9E">
        <w:t>Gambar 3.</w:t>
      </w:r>
      <w:r w:rsidR="009B4F9E">
        <w:rPr>
          <w:noProof/>
        </w:rPr>
        <w:t>15</w:t>
      </w:r>
      <w:r w:rsidR="009B4F9E">
        <w:t xml:space="preserve"> Diagram Kelas Keseluruhan</w:t>
      </w:r>
      <w:r>
        <w:fldChar w:fldCharType="end"/>
      </w:r>
      <w:r>
        <w:t xml:space="preserve"> menunjukkan model arsitektur sistem yang memiliki </w:t>
      </w:r>
      <w:r>
        <w:rPr>
          <w:i/>
        </w:rPr>
        <w:t>package</w:t>
      </w:r>
      <w:r>
        <w:t xml:space="preserve"> berupa </w:t>
      </w:r>
      <w:r>
        <w:rPr>
          <w:i/>
        </w:rPr>
        <w:t xml:space="preserve">controller, service </w:t>
      </w:r>
      <w:r>
        <w:t xml:space="preserve">dan </w:t>
      </w:r>
      <w:r>
        <w:rPr>
          <w:i/>
        </w:rPr>
        <w:t>repository</w:t>
      </w:r>
      <w:r>
        <w:t xml:space="preserve">. Penggunaan arsitektur sistem seperti gambar diatas digunakan agar lebih mudah dalam melakukan </w:t>
      </w:r>
      <w:r>
        <w:rPr>
          <w:i/>
        </w:rPr>
        <w:t>maintenance</w:t>
      </w:r>
      <w:r>
        <w:t xml:space="preserve"> dan lebih mudah dalam implementasi menjadi sistem akademik yang bersifat modular.</w:t>
      </w:r>
    </w:p>
    <w:p w:rsidR="009A6877" w:rsidRDefault="00AF6AC9" w:rsidP="0027775D">
      <w:pPr>
        <w:ind w:firstLine="540"/>
      </w:pPr>
      <w:r>
        <w:t xml:space="preserve">Kelas </w:t>
      </w:r>
      <w:r>
        <w:rPr>
          <w:i/>
        </w:rPr>
        <w:t>controller</w:t>
      </w:r>
      <w:r>
        <w:t xml:space="preserve"> bergantung pada kelas </w:t>
      </w:r>
      <w:r>
        <w:rPr>
          <w:i/>
        </w:rPr>
        <w:t xml:space="preserve">service </w:t>
      </w:r>
      <w:r>
        <w:t xml:space="preserve">yang menjadi pemrosesan data dalam lapisan </w:t>
      </w:r>
      <w:r>
        <w:rPr>
          <w:i/>
        </w:rPr>
        <w:t>service</w:t>
      </w:r>
      <w:r>
        <w:t xml:space="preserve"> dan keals </w:t>
      </w:r>
      <w:r>
        <w:rPr>
          <w:i/>
        </w:rPr>
        <w:t>service</w:t>
      </w:r>
      <w:r>
        <w:t xml:space="preserve"> juga mengirimkan permintaan data ke </w:t>
      </w:r>
      <w:r w:rsidR="0027775D">
        <w:t>basis data</w:t>
      </w:r>
      <w:r>
        <w:t xml:space="preserve"> lewat kelas </w:t>
      </w:r>
      <w:r>
        <w:rPr>
          <w:i/>
        </w:rPr>
        <w:t>repository</w:t>
      </w:r>
      <w:r>
        <w:t xml:space="preserve">. Kelas </w:t>
      </w:r>
      <w:r>
        <w:rPr>
          <w:i/>
        </w:rPr>
        <w:t>repository</w:t>
      </w:r>
      <w:r>
        <w:t xml:space="preserve"> </w:t>
      </w:r>
      <w:proofErr w:type="gramStart"/>
      <w:r>
        <w:t>akan</w:t>
      </w:r>
      <w:proofErr w:type="gramEnd"/>
      <w:r>
        <w:t xml:space="preserve"> mengirimkan permintaan ke </w:t>
      </w:r>
      <w:r w:rsidR="0027775D">
        <w:t>basis data</w:t>
      </w:r>
      <w:r>
        <w:t xml:space="preserve"> dan mengirimkan kembali data dari </w:t>
      </w:r>
      <w:r w:rsidR="0027775D">
        <w:t>basis data</w:t>
      </w:r>
      <w:r>
        <w:t xml:space="preserve"> ke kelas </w:t>
      </w:r>
      <w:r>
        <w:rPr>
          <w:i/>
        </w:rPr>
        <w:t>service</w:t>
      </w:r>
      <w:r>
        <w:t xml:space="preserve">.  </w:t>
      </w:r>
    </w:p>
    <w:p w:rsidR="0027775D" w:rsidRDefault="0027775D" w:rsidP="0027775D">
      <w:pPr>
        <w:ind w:firstLine="540"/>
      </w:pPr>
    </w:p>
    <w:p w:rsidR="0027775D" w:rsidRDefault="0027775D" w:rsidP="0027775D">
      <w:pPr>
        <w:pStyle w:val="Heading3"/>
      </w:pPr>
      <w:bookmarkStart w:id="168" w:name="_Toc421875561"/>
      <w:r>
        <w:t>Perancangan Basis Data</w:t>
      </w:r>
      <w:bookmarkEnd w:id="168"/>
    </w:p>
    <w:p w:rsidR="0027775D" w:rsidRDefault="0027775D" w:rsidP="0027775D"/>
    <w:p w:rsidR="0027775D" w:rsidRDefault="0027775D" w:rsidP="0027775D">
      <w:pPr>
        <w:ind w:firstLine="540"/>
      </w:pPr>
      <w:r>
        <w:t xml:space="preserve">Dalam membuat suatu aplikasi berupa sistem informasi, diperlukan analisis kebutuhan berupa perancangan basis data. </w:t>
      </w:r>
      <w:r w:rsidR="00B75EB4">
        <w:t xml:space="preserve">Basis data yang digunakan kelak adalah PostgreSQL yang dipilih </w:t>
      </w:r>
      <w:r w:rsidR="00B75EB4">
        <w:lastRenderedPageBreak/>
        <w:t xml:space="preserve">menjadi basisdata aplikasi ini karena sifat RDBMS yang </w:t>
      </w:r>
      <w:r w:rsidR="00B75EB4">
        <w:rPr>
          <w:i/>
        </w:rPr>
        <w:t>open source</w:t>
      </w:r>
      <w:r w:rsidR="00B75EB4">
        <w:t xml:space="preserve">, mudah digunakan, dapat dimodifikasi dan mudah untuk didistribusikan. RDBMS ini juga dapat mendukung penggunaan </w:t>
      </w:r>
      <w:r w:rsidR="00B75EB4">
        <w:rPr>
          <w:i/>
        </w:rPr>
        <w:t xml:space="preserve">Universally Unique Identifiers </w:t>
      </w:r>
      <w:r w:rsidR="00B75EB4">
        <w:t>(selanjutnya disebut UUID).</w:t>
      </w:r>
    </w:p>
    <w:p w:rsidR="00B75EB4" w:rsidRPr="00B75EB4" w:rsidRDefault="00B75EB4" w:rsidP="0027775D">
      <w:pPr>
        <w:ind w:firstLine="540"/>
      </w:pPr>
      <w:r>
        <w:t xml:space="preserve">Rancangan basis data ditampilkan dalam bentuk </w:t>
      </w:r>
      <w:r>
        <w:rPr>
          <w:i/>
        </w:rPr>
        <w:t>Conceptual Data Model</w:t>
      </w:r>
      <w:r>
        <w:t xml:space="preserve"> (selanjutnya disebut CDM) dan </w:t>
      </w:r>
      <w:r>
        <w:rPr>
          <w:i/>
        </w:rPr>
        <w:t>Physical Data Model</w:t>
      </w:r>
      <w:r>
        <w:t xml:space="preserve"> (selanjutnya disebut PDM) yang dibagi menjadi </w:t>
      </w:r>
      <w:r w:rsidR="00C459A4">
        <w:t>4</w:t>
      </w:r>
      <w:r>
        <w:t xml:space="preserve"> bagian untuk mempermudah penjelasan masing-masing objek pada diagram.</w:t>
      </w:r>
    </w:p>
    <w:p w:rsidR="0027775D" w:rsidRDefault="0027775D" w:rsidP="0027775D">
      <w:pPr>
        <w:ind w:firstLine="540"/>
      </w:pPr>
    </w:p>
    <w:p w:rsidR="00070683" w:rsidRDefault="00070683" w:rsidP="000F2008">
      <w:pPr>
        <w:pStyle w:val="Heading4"/>
        <w:numPr>
          <w:ilvl w:val="0"/>
          <w:numId w:val="0"/>
        </w:numPr>
      </w:pPr>
    </w:p>
    <w:p w:rsidR="00070683" w:rsidRDefault="00070683" w:rsidP="00070683">
      <w:pPr>
        <w:ind w:firstLine="540"/>
      </w:pPr>
    </w:p>
    <w:p w:rsidR="00C459A4" w:rsidRDefault="00EB008C" w:rsidP="00C459A4">
      <w:pPr>
        <w:keepNext/>
      </w:pPr>
      <w:r w:rsidRPr="00EB008C">
        <w:rPr>
          <w:noProof/>
          <w:lang w:eastAsia="en-US"/>
        </w:rPr>
        <w:drawing>
          <wp:inline distT="0" distB="0" distL="0" distR="0" wp14:anchorId="79853147" wp14:editId="05C05D5E">
            <wp:extent cx="3707765" cy="2228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3499" cy="2232297"/>
                    </a:xfrm>
                    <a:prstGeom prst="rect">
                      <a:avLst/>
                    </a:prstGeom>
                    <a:noFill/>
                    <a:ln>
                      <a:noFill/>
                    </a:ln>
                  </pic:spPr>
                </pic:pic>
              </a:graphicData>
            </a:graphic>
          </wp:inline>
        </w:drawing>
      </w:r>
    </w:p>
    <w:p w:rsidR="00C459A4" w:rsidRDefault="009B4F9E" w:rsidP="00C459A4">
      <w:pPr>
        <w:pStyle w:val="Caption"/>
      </w:pPr>
      <w:bookmarkStart w:id="169" w:name="_Ref421837515"/>
      <w:bookmarkStart w:id="170" w:name="_Toc421875625"/>
      <w:r>
        <w:t>Gambar 3.</w:t>
      </w:r>
      <w:fldSimple w:instr=" SEQ Gambar_3. \* ARABIC ">
        <w:r w:rsidR="00CE42E7">
          <w:rPr>
            <w:noProof/>
          </w:rPr>
          <w:t>16</w:t>
        </w:r>
      </w:fldSimple>
      <w:r w:rsidR="00C459A4">
        <w:t xml:space="preserve"> CDM Tabel Capaian Pembelajaran</w:t>
      </w:r>
      <w:bookmarkEnd w:id="169"/>
      <w:bookmarkEnd w:id="170"/>
    </w:p>
    <w:p w:rsidR="009B4F9E" w:rsidRDefault="00EB008C" w:rsidP="009B4F9E">
      <w:pPr>
        <w:keepNext/>
        <w:ind w:firstLine="540"/>
      </w:pPr>
      <w:r w:rsidRPr="00EB008C">
        <w:rPr>
          <w:noProof/>
          <w:lang w:eastAsia="en-US"/>
        </w:rPr>
        <w:lastRenderedPageBreak/>
        <w:drawing>
          <wp:inline distT="0" distB="0" distL="0" distR="0" wp14:anchorId="3FCA9A44" wp14:editId="5A8D089B">
            <wp:extent cx="3708122" cy="28098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11613" cy="2812521"/>
                    </a:xfrm>
                    <a:prstGeom prst="rect">
                      <a:avLst/>
                    </a:prstGeom>
                    <a:noFill/>
                    <a:ln>
                      <a:noFill/>
                    </a:ln>
                  </pic:spPr>
                </pic:pic>
              </a:graphicData>
            </a:graphic>
          </wp:inline>
        </w:drawing>
      </w:r>
    </w:p>
    <w:p w:rsidR="00C459A4" w:rsidRDefault="009B4F9E" w:rsidP="009B4F9E">
      <w:pPr>
        <w:pStyle w:val="Caption"/>
      </w:pPr>
      <w:bookmarkStart w:id="171" w:name="_Toc421875626"/>
      <w:r>
        <w:t>Gambar 3.</w:t>
      </w:r>
      <w:fldSimple w:instr=" SEQ Gambar_3. \* ARABIC ">
        <w:r w:rsidR="00CE42E7">
          <w:rPr>
            <w:noProof/>
          </w:rPr>
          <w:t>17</w:t>
        </w:r>
      </w:fldSimple>
      <w:r>
        <w:t xml:space="preserve"> PDM Tabel Capaian Pembelajaran</w:t>
      </w:r>
      <w:bookmarkEnd w:id="171"/>
    </w:p>
    <w:p w:rsidR="000F2008" w:rsidRPr="000F2008" w:rsidRDefault="000F2008" w:rsidP="000F2008"/>
    <w:p w:rsidR="00EB008C" w:rsidRDefault="000F2008" w:rsidP="000F2008">
      <w:pPr>
        <w:pStyle w:val="Heading4"/>
      </w:pPr>
      <w:r>
        <w:t>Tabel Kurikulum</w:t>
      </w:r>
    </w:p>
    <w:p w:rsidR="00A96C84" w:rsidRDefault="000F2008" w:rsidP="00070683">
      <w:pPr>
        <w:ind w:firstLine="540"/>
      </w:pPr>
      <w:r>
        <w:t xml:space="preserve"> </w:t>
      </w:r>
    </w:p>
    <w:p w:rsidR="009B4F9E" w:rsidRDefault="000F2008" w:rsidP="00070683">
      <w:pPr>
        <w:ind w:firstLine="540"/>
      </w:pPr>
      <w:r>
        <w:t xml:space="preserve"> Tabel Kurikulum adalah tabel yang digunakan untuk menyimpan kurikulum. Tabel ini merupakan tabel utama dan memilik status berlakunya suatu kurikulum di satuan manajemen, baik tingkat pusat maupun tingkat terendah.</w:t>
      </w:r>
    </w:p>
    <w:p w:rsidR="00A96C84" w:rsidRDefault="00A96C84" w:rsidP="000F2008"/>
    <w:p w:rsidR="00A96C84" w:rsidRDefault="000F2008" w:rsidP="00A96C84">
      <w:pPr>
        <w:pStyle w:val="Heading4"/>
      </w:pPr>
      <w:r>
        <w:t>Tabel Satuan Manajemen</w:t>
      </w:r>
    </w:p>
    <w:p w:rsidR="00A96C84" w:rsidRDefault="00A96C84" w:rsidP="00A96C84"/>
    <w:p w:rsidR="00365ADC" w:rsidRDefault="00365ADC" w:rsidP="00365ADC">
      <w:pPr>
        <w:ind w:firstLine="630"/>
      </w:pPr>
      <w:r>
        <w:t>Tabel Satuan Manajemen adalah tabel yang digunakan untuk mengambil data satuan manajemen yang digunakan untuk mengambil data satuan manajemen yang memiliki kurikulum untuk digunakan di modul Mata Kuliah.</w:t>
      </w:r>
    </w:p>
    <w:p w:rsidR="00365ADC" w:rsidRDefault="00365ADC" w:rsidP="00365ADC">
      <w:pPr>
        <w:ind w:firstLine="630"/>
      </w:pPr>
    </w:p>
    <w:p w:rsidR="00365ADC" w:rsidRDefault="00365ADC" w:rsidP="00365ADC">
      <w:pPr>
        <w:ind w:firstLine="630"/>
      </w:pPr>
    </w:p>
    <w:p w:rsidR="00365ADC" w:rsidRDefault="00365ADC" w:rsidP="00365ADC">
      <w:pPr>
        <w:pStyle w:val="Heading4"/>
      </w:pPr>
      <w:r>
        <w:lastRenderedPageBreak/>
        <w:t>Tabel Capaian Pembelajaran Satuan Manajemen</w:t>
      </w:r>
    </w:p>
    <w:p w:rsidR="00365ADC" w:rsidRDefault="00365ADC" w:rsidP="00365ADC"/>
    <w:p w:rsidR="00365ADC" w:rsidRPr="00365ADC" w:rsidRDefault="00365ADC" w:rsidP="00365ADC">
      <w:pPr>
        <w:ind w:firstLine="900"/>
      </w:pPr>
      <w:r>
        <w:t xml:space="preserve">Tabel Capaian Pembelajaran Satuan Manajemen adalah tabel yang digunakan untuk menyimpan capaian pembelajaran atau </w:t>
      </w:r>
      <w:r>
        <w:rPr>
          <w:i/>
        </w:rPr>
        <w:t>learning outcome</w:t>
      </w:r>
      <w:r>
        <w:t xml:space="preserve"> dari tingkat pusat hingga tingkat program studi/jurusan. Capaian pembelajaran tingkat dibawah institut yang memiliki kurikulum, </w:t>
      </w:r>
      <w:proofErr w:type="gramStart"/>
      <w:r>
        <w:t>akan</w:t>
      </w:r>
      <w:proofErr w:type="gramEnd"/>
      <w:r>
        <w:t xml:space="preserve"> memiliki capaian pembelajaran induk atau capaian pembelajaran institut.</w:t>
      </w:r>
    </w:p>
    <w:p w:rsidR="00365ADC" w:rsidRPr="00365ADC" w:rsidRDefault="00365ADC" w:rsidP="00365ADC"/>
    <w:p w:rsidR="00C459A4" w:rsidRDefault="00C459A4" w:rsidP="00C459A4">
      <w:pPr>
        <w:keepNext/>
      </w:pPr>
      <w:r w:rsidRPr="00A96C84">
        <w:rPr>
          <w:noProof/>
          <w:lang w:eastAsia="en-US"/>
        </w:rPr>
        <w:drawing>
          <wp:inline distT="0" distB="0" distL="0" distR="0" wp14:anchorId="6F8FFD58" wp14:editId="01F70D69">
            <wp:extent cx="4288790" cy="40098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012" cy="4017518"/>
                    </a:xfrm>
                    <a:prstGeom prst="rect">
                      <a:avLst/>
                    </a:prstGeom>
                    <a:noFill/>
                    <a:ln>
                      <a:noFill/>
                    </a:ln>
                  </pic:spPr>
                </pic:pic>
              </a:graphicData>
            </a:graphic>
          </wp:inline>
        </w:drawing>
      </w:r>
    </w:p>
    <w:p w:rsidR="00C459A4" w:rsidRDefault="00365ADC" w:rsidP="00C459A4">
      <w:pPr>
        <w:pStyle w:val="Caption"/>
      </w:pPr>
      <w:bookmarkStart w:id="172" w:name="_Ref421837563"/>
      <w:bookmarkStart w:id="173" w:name="_Toc421875627"/>
      <w:r>
        <w:t>Gambar 3.</w:t>
      </w:r>
      <w:fldSimple w:instr=" SEQ Gambar_3. \* ARABIC ">
        <w:r w:rsidR="00CE42E7">
          <w:rPr>
            <w:noProof/>
          </w:rPr>
          <w:t>18</w:t>
        </w:r>
      </w:fldSimple>
      <w:r w:rsidR="00C459A4">
        <w:t xml:space="preserve"> CDM Tabel Mata Kuliah</w:t>
      </w:r>
      <w:bookmarkEnd w:id="172"/>
      <w:bookmarkEnd w:id="173"/>
    </w:p>
    <w:p w:rsidR="009B4F9E" w:rsidRDefault="009B4F9E" w:rsidP="009B4F9E">
      <w:pPr>
        <w:keepNext/>
      </w:pPr>
      <w:r w:rsidRPr="009B4F9E">
        <w:rPr>
          <w:noProof/>
          <w:lang w:eastAsia="en-US"/>
        </w:rPr>
        <w:lastRenderedPageBreak/>
        <w:drawing>
          <wp:inline distT="0" distB="0" distL="0" distR="0" wp14:anchorId="7DCA331B" wp14:editId="51179B54">
            <wp:extent cx="3706672" cy="2662732"/>
            <wp:effectExtent l="0" t="0" r="825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8880" cy="2671502"/>
                    </a:xfrm>
                    <a:prstGeom prst="rect">
                      <a:avLst/>
                    </a:prstGeom>
                    <a:noFill/>
                    <a:ln>
                      <a:noFill/>
                    </a:ln>
                  </pic:spPr>
                </pic:pic>
              </a:graphicData>
            </a:graphic>
          </wp:inline>
        </w:drawing>
      </w:r>
    </w:p>
    <w:p w:rsidR="00C459A4" w:rsidRDefault="009B4F9E" w:rsidP="009B4F9E">
      <w:pPr>
        <w:pStyle w:val="Caption"/>
      </w:pPr>
      <w:bookmarkStart w:id="174" w:name="_Ref421875501"/>
      <w:bookmarkStart w:id="175" w:name="_Toc421875628"/>
      <w:r>
        <w:t>Gambar 3.</w:t>
      </w:r>
      <w:fldSimple w:instr=" SEQ Gambar_3. \* ARABIC ">
        <w:r w:rsidR="00CE42E7">
          <w:rPr>
            <w:noProof/>
          </w:rPr>
          <w:t>19</w:t>
        </w:r>
      </w:fldSimple>
      <w:r>
        <w:t xml:space="preserve"> PDM Tabel Mata Kuliah</w:t>
      </w:r>
      <w:bookmarkEnd w:id="174"/>
      <w:bookmarkEnd w:id="175"/>
    </w:p>
    <w:p w:rsidR="0095658D" w:rsidRDefault="00365ADC" w:rsidP="00365ADC">
      <w:pPr>
        <w:pStyle w:val="Heading4"/>
      </w:pPr>
      <w:r>
        <w:t xml:space="preserve"> Tabel Mata Kuliah</w:t>
      </w:r>
    </w:p>
    <w:p w:rsidR="00C459A4" w:rsidRDefault="00C459A4" w:rsidP="0095658D">
      <w:pPr>
        <w:ind w:firstLine="540"/>
      </w:pPr>
    </w:p>
    <w:p w:rsidR="00365ADC" w:rsidRDefault="00365ADC" w:rsidP="00365ADC">
      <w:pPr>
        <w:ind w:firstLine="540"/>
      </w:pPr>
      <w:r>
        <w:t xml:space="preserve">Tabel Mata Kuliah adalah tabel yang digunakan untuk menyimpan data utama berupa mata kuliah. Tabel ini memiliki banyak relasi untuk modul lainnya dalam sistem akademik ini. Tabel ini hanya dapat diakses untuk dilakukan perubahan hanya untuk tenaga </w:t>
      </w:r>
      <w:proofErr w:type="gramStart"/>
      <w:r>
        <w:t>kependidikan .</w:t>
      </w:r>
      <w:proofErr w:type="gramEnd"/>
    </w:p>
    <w:p w:rsidR="00365ADC" w:rsidRDefault="00365ADC" w:rsidP="00365ADC">
      <w:pPr>
        <w:ind w:firstLine="540"/>
      </w:pPr>
    </w:p>
    <w:p w:rsidR="00365ADC" w:rsidRDefault="00365ADC" w:rsidP="00365ADC">
      <w:pPr>
        <w:pStyle w:val="Heading4"/>
      </w:pPr>
      <w:r>
        <w:t>Tabel Rumpun Mata Kuliah</w:t>
      </w:r>
    </w:p>
    <w:p w:rsidR="00365ADC" w:rsidRDefault="00365ADC" w:rsidP="00365ADC"/>
    <w:p w:rsidR="00365ADC" w:rsidRDefault="00365ADC" w:rsidP="00365ADC">
      <w:pPr>
        <w:ind w:firstLine="540"/>
      </w:pPr>
      <w:r>
        <w:t>Tabel Rumpun Mata Kuliah adalah tabel yang digunakan untuk menyimpan data utama berupa rumpun mata kuliah</w:t>
      </w:r>
      <w:r w:rsidR="00E4743C">
        <w:t xml:space="preserve"> yang menaungi mata kuliah tersebut</w:t>
      </w:r>
      <w:r>
        <w:t xml:space="preserve">. Data rumpun mata kuliah </w:t>
      </w:r>
      <w:proofErr w:type="gramStart"/>
      <w:r>
        <w:t>akan</w:t>
      </w:r>
      <w:proofErr w:type="gramEnd"/>
      <w:r>
        <w:t xml:space="preserve"> digunakan untuk pengisian konten di Tabel Mata Kuliah. </w:t>
      </w:r>
    </w:p>
    <w:p w:rsidR="00E4743C" w:rsidRDefault="00E4743C" w:rsidP="00365ADC">
      <w:pPr>
        <w:ind w:firstLine="540"/>
      </w:pPr>
    </w:p>
    <w:p w:rsidR="00E4743C" w:rsidRDefault="00E4743C" w:rsidP="00365ADC">
      <w:pPr>
        <w:ind w:firstLine="540"/>
      </w:pPr>
    </w:p>
    <w:p w:rsidR="00862CFD" w:rsidRDefault="00862CFD" w:rsidP="00365ADC">
      <w:pPr>
        <w:ind w:firstLine="540"/>
      </w:pPr>
    </w:p>
    <w:p w:rsidR="00862CFD" w:rsidRDefault="00862CFD" w:rsidP="00862CFD">
      <w:pPr>
        <w:pStyle w:val="Heading4"/>
      </w:pPr>
      <w:r>
        <w:lastRenderedPageBreak/>
        <w:t>Tabel Konversi Nilai</w:t>
      </w:r>
    </w:p>
    <w:p w:rsidR="00862CFD" w:rsidRDefault="00862CFD" w:rsidP="00862CFD"/>
    <w:p w:rsidR="00E4743C" w:rsidRDefault="00E4743C" w:rsidP="00E4743C">
      <w:pPr>
        <w:ind w:firstLine="540"/>
      </w:pPr>
      <w:r>
        <w:t>Tabel Konversi Nilai adalah tabel yang digunakan untuk menyimpan data utama berupa konversi nilai dari angka menjadi huruf. Data konversi nilai dibutuhkan di tabel mata kuliah untuk digunakan menjadi penentu nilai minimal yang dapat diraih oleh mata kuliah tersebut.</w:t>
      </w:r>
    </w:p>
    <w:p w:rsidR="00E4743C" w:rsidRDefault="00E4743C" w:rsidP="00E4743C">
      <w:pPr>
        <w:ind w:firstLine="540"/>
      </w:pPr>
    </w:p>
    <w:p w:rsidR="009B4F9E" w:rsidRDefault="00E4743C" w:rsidP="00E4743C">
      <w:pPr>
        <w:pStyle w:val="Heading4"/>
      </w:pPr>
      <w:r>
        <w:t xml:space="preserve"> Tabel Prasyarat Mata Kuliah</w:t>
      </w:r>
    </w:p>
    <w:p w:rsidR="00E4743C" w:rsidRDefault="00E4743C" w:rsidP="00E4743C"/>
    <w:p w:rsidR="00E4743C" w:rsidRDefault="00E4743C" w:rsidP="00E4743C">
      <w:pPr>
        <w:ind w:firstLine="540"/>
      </w:pPr>
      <w:r>
        <w:t>Tabel Prasyarat Mata Kuliah adalah tabel yang berisikan daftar prasyarat suatu mata kuliah untuk diambil.</w:t>
      </w:r>
    </w:p>
    <w:p w:rsidR="00E4743C" w:rsidRDefault="00E4743C" w:rsidP="00E4743C">
      <w:pPr>
        <w:ind w:firstLine="540"/>
      </w:pPr>
    </w:p>
    <w:p w:rsidR="00E4743C" w:rsidRDefault="00E4743C" w:rsidP="00E4743C">
      <w:pPr>
        <w:pStyle w:val="Heading4"/>
      </w:pPr>
      <w:r>
        <w:t>Tabel Satuan Manajemen Mata Kuliah</w:t>
      </w:r>
    </w:p>
    <w:p w:rsidR="00E4743C" w:rsidRDefault="00E4743C" w:rsidP="00E4743C"/>
    <w:p w:rsidR="00E4743C" w:rsidRPr="00E4743C" w:rsidRDefault="00E4743C" w:rsidP="00E4743C">
      <w:pPr>
        <w:ind w:firstLine="540"/>
      </w:pPr>
      <w:r>
        <w:t xml:space="preserve">Tabel Satuan Manajemen Mata Kuliah adalah tabel yang berisikan data pelaksana mata kuliah di satuan manajemen sehingga merupakan tabel yang berhubungan dengan Tabel Satuan Manajemen dan Tabel Mata Kuliah. Tabel </w:t>
      </w:r>
      <w:proofErr w:type="gramStart"/>
      <w:r>
        <w:t>akan</w:t>
      </w:r>
      <w:proofErr w:type="gramEnd"/>
      <w:r>
        <w:t xml:space="preserve"> memberikan informasi berupa mata kuliah-mata kuliah apa saja yang dapat dilaksanakan di suatu satuan manajemen yang memiliki kurikulum.</w:t>
      </w:r>
    </w:p>
    <w:p w:rsidR="009B4F9E" w:rsidRDefault="009B4F9E" w:rsidP="0095658D">
      <w:pPr>
        <w:ind w:firstLine="540"/>
      </w:pPr>
    </w:p>
    <w:p w:rsidR="00E4743C" w:rsidRDefault="00E4743C" w:rsidP="00E4743C">
      <w:pPr>
        <w:pStyle w:val="Heading4"/>
      </w:pPr>
      <w:r>
        <w:t>Tabel Capaian Pembelajaran Mata Kuliah</w:t>
      </w:r>
    </w:p>
    <w:p w:rsidR="00E4743C" w:rsidRDefault="00E4743C" w:rsidP="00E4743C"/>
    <w:p w:rsidR="00E4743C" w:rsidRDefault="00E4743C" w:rsidP="00E4743C">
      <w:pPr>
        <w:ind w:firstLine="540"/>
      </w:pPr>
      <w:r>
        <w:t xml:space="preserve">Tabel Capaian Pembelajaran Mata Kuliah adalah tabel yang berisikan daftar capaian pembelajaran yang menjadi acuan pembelajaran pada mata kuliah tersebut. Capaian pembelajaran mata kuliah </w:t>
      </w:r>
      <w:proofErr w:type="gramStart"/>
      <w:r>
        <w:t>akan</w:t>
      </w:r>
      <w:proofErr w:type="gramEnd"/>
      <w:r>
        <w:t xml:space="preserve"> digunakan saat melakukan pengisian silabus pada bagian pokok bahasan, karena dibutuhkan adanya materi yang memetakan capaian pembelajaran mata kuliah.</w:t>
      </w:r>
    </w:p>
    <w:p w:rsidR="00E4743C" w:rsidRDefault="00E4743C" w:rsidP="00E4743C">
      <w:pPr>
        <w:ind w:firstLine="540"/>
      </w:pPr>
    </w:p>
    <w:p w:rsidR="0027429C" w:rsidRDefault="0027429C" w:rsidP="00E4743C">
      <w:pPr>
        <w:ind w:firstLine="540"/>
      </w:pPr>
    </w:p>
    <w:p w:rsidR="0027429C" w:rsidRDefault="0027429C" w:rsidP="00E4743C">
      <w:pPr>
        <w:ind w:firstLine="540"/>
      </w:pPr>
    </w:p>
    <w:p w:rsidR="0027429C" w:rsidRDefault="0027429C" w:rsidP="00E4743C">
      <w:pPr>
        <w:ind w:firstLine="540"/>
      </w:pPr>
    </w:p>
    <w:p w:rsidR="00E4743C" w:rsidRDefault="00E4743C" w:rsidP="00E4743C">
      <w:pPr>
        <w:pStyle w:val="Heading4"/>
      </w:pPr>
      <w:r>
        <w:lastRenderedPageBreak/>
        <w:t>Tabel Sub Capaian Pembelajaran Mata Kuliah</w:t>
      </w:r>
    </w:p>
    <w:p w:rsidR="00E4743C" w:rsidRDefault="00E4743C" w:rsidP="00E4743C"/>
    <w:p w:rsidR="00C459A4" w:rsidRDefault="00E4743C" w:rsidP="0027429C">
      <w:pPr>
        <w:ind w:firstLine="540"/>
      </w:pPr>
      <w:r>
        <w:t xml:space="preserve">Tabel </w:t>
      </w:r>
      <w:r w:rsidRPr="00E4743C">
        <w:t>Sub Capaian Pembelajaran Mata Kuliah</w:t>
      </w:r>
      <w:r>
        <w:t xml:space="preserve"> berisikan data daftar capaian pembelajaran mata kuliah dan daftar capaian pembelajaran satuan manajemen yang telah dipetakan. Tabel </w:t>
      </w:r>
      <w:r w:rsidR="0027429C">
        <w:t xml:space="preserve">ini merupakan tabel yang menghubungkan </w:t>
      </w:r>
      <w:r>
        <w:t>Tabel Capaian Pembelajaran Mata Kuliah dan Tabel Capaian Pembelajaran Satuan Manajemen.</w:t>
      </w:r>
    </w:p>
    <w:p w:rsidR="0027429C" w:rsidRDefault="0027429C" w:rsidP="0027429C">
      <w:pPr>
        <w:ind w:firstLine="540"/>
      </w:pPr>
    </w:p>
    <w:p w:rsidR="00C459A4" w:rsidRDefault="00C459A4" w:rsidP="00C459A4">
      <w:pPr>
        <w:keepNext/>
      </w:pPr>
      <w:r w:rsidRPr="00C459A4">
        <w:rPr>
          <w:noProof/>
          <w:lang w:eastAsia="en-US"/>
        </w:rPr>
        <w:drawing>
          <wp:inline distT="0" distB="0" distL="0" distR="0" wp14:anchorId="11AED47D" wp14:editId="7B1A7342">
            <wp:extent cx="3952875" cy="335246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58013" cy="3356825"/>
                    </a:xfrm>
                    <a:prstGeom prst="rect">
                      <a:avLst/>
                    </a:prstGeom>
                    <a:noFill/>
                    <a:ln>
                      <a:noFill/>
                    </a:ln>
                  </pic:spPr>
                </pic:pic>
              </a:graphicData>
            </a:graphic>
          </wp:inline>
        </w:drawing>
      </w:r>
    </w:p>
    <w:p w:rsidR="00C459A4" w:rsidRDefault="00C459A4" w:rsidP="00C459A4">
      <w:pPr>
        <w:pStyle w:val="Caption"/>
      </w:pPr>
      <w:bookmarkStart w:id="176" w:name="_Ref421837795"/>
      <w:bookmarkStart w:id="177" w:name="_Toc421875629"/>
      <w:r>
        <w:t xml:space="preserve">Gambar 3. </w:t>
      </w:r>
      <w:fldSimple w:instr=" SEQ Gambar_3. \* ARABIC ">
        <w:r w:rsidR="00CE42E7">
          <w:rPr>
            <w:noProof/>
          </w:rPr>
          <w:t>20</w:t>
        </w:r>
      </w:fldSimple>
      <w:r>
        <w:t xml:space="preserve"> CDM Tabel Silabus</w:t>
      </w:r>
      <w:bookmarkEnd w:id="176"/>
      <w:bookmarkEnd w:id="177"/>
    </w:p>
    <w:p w:rsidR="000F2008" w:rsidRDefault="000F2008" w:rsidP="000F2008"/>
    <w:p w:rsidR="000F2008" w:rsidRPr="000F2008" w:rsidRDefault="000F2008" w:rsidP="000F2008"/>
    <w:p w:rsidR="000F2008" w:rsidRDefault="00E9720C" w:rsidP="000F2008">
      <w:pPr>
        <w:keepNext/>
      </w:pPr>
      <w:r w:rsidRPr="00E9720C">
        <w:rPr>
          <w:noProof/>
          <w:lang w:eastAsia="en-US"/>
        </w:rPr>
        <w:lastRenderedPageBreak/>
        <w:drawing>
          <wp:inline distT="0" distB="0" distL="0" distR="0" wp14:anchorId="40C49F7E" wp14:editId="522769A2">
            <wp:extent cx="3707617" cy="2414016"/>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10142" cy="2415660"/>
                    </a:xfrm>
                    <a:prstGeom prst="rect">
                      <a:avLst/>
                    </a:prstGeom>
                    <a:noFill/>
                    <a:ln>
                      <a:noFill/>
                    </a:ln>
                  </pic:spPr>
                </pic:pic>
              </a:graphicData>
            </a:graphic>
          </wp:inline>
        </w:drawing>
      </w:r>
    </w:p>
    <w:p w:rsidR="009B4F9E" w:rsidRDefault="000F2008" w:rsidP="000F2008">
      <w:pPr>
        <w:pStyle w:val="Caption"/>
      </w:pPr>
      <w:bookmarkStart w:id="178" w:name="_Ref421875747"/>
      <w:r>
        <w:t xml:space="preserve">Gambar 3. </w:t>
      </w:r>
      <w:fldSimple w:instr=" SEQ Gambar_3. \* ARABIC ">
        <w:r w:rsidR="00CE42E7">
          <w:rPr>
            <w:noProof/>
          </w:rPr>
          <w:t>21</w:t>
        </w:r>
      </w:fldSimple>
      <w:r>
        <w:t xml:space="preserve"> PDM Tabel Silabus</w:t>
      </w:r>
      <w:bookmarkEnd w:id="178"/>
    </w:p>
    <w:p w:rsidR="00C459A4" w:rsidRDefault="0027429C" w:rsidP="0027429C">
      <w:pPr>
        <w:pStyle w:val="Heading4"/>
      </w:pPr>
      <w:r>
        <w:t xml:space="preserve"> </w:t>
      </w:r>
      <w:r w:rsidR="005314C5">
        <w:t xml:space="preserve"> </w:t>
      </w:r>
      <w:r w:rsidR="00BA0405">
        <w:t>Tabel Silabus</w:t>
      </w:r>
    </w:p>
    <w:p w:rsidR="00BA0405" w:rsidRDefault="00BA0405" w:rsidP="00BA0405">
      <w:pPr>
        <w:ind w:firstLine="810"/>
      </w:pPr>
    </w:p>
    <w:p w:rsidR="00BA0405" w:rsidRDefault="00BA0405" w:rsidP="00BA0405">
      <w:pPr>
        <w:ind w:firstLine="810"/>
      </w:pPr>
      <w:r>
        <w:t>Tabel Silabus adalah tabel yang menyimpan daftar mata kuliah yang memiliki silabus. Tabel ini berhubungan dengan tabel Mata Kuliah.</w:t>
      </w:r>
    </w:p>
    <w:p w:rsidR="00E9720C" w:rsidRDefault="00E9720C" w:rsidP="00E9720C">
      <w:pPr>
        <w:ind w:firstLine="810"/>
      </w:pPr>
    </w:p>
    <w:p w:rsidR="00E9720C" w:rsidRDefault="00E9720C" w:rsidP="00E9720C">
      <w:pPr>
        <w:pStyle w:val="Heading4"/>
      </w:pPr>
      <w:r>
        <w:t>Tabel Detail Silabus</w:t>
      </w:r>
    </w:p>
    <w:p w:rsidR="00E9720C" w:rsidRDefault="00E9720C" w:rsidP="00E9720C"/>
    <w:p w:rsidR="00E9720C" w:rsidRPr="00E9720C" w:rsidRDefault="00E9720C" w:rsidP="00E9720C">
      <w:pPr>
        <w:ind w:firstLine="810"/>
      </w:pPr>
      <w:r>
        <w:t xml:space="preserve">Tabel Detail Silabus adalah tabel yang berisikan silabus dengan pokok bahasan di dalamnya. Setiap silabus untuk mata kuliah </w:t>
      </w:r>
      <w:proofErr w:type="gramStart"/>
      <w:r>
        <w:t>akan</w:t>
      </w:r>
      <w:proofErr w:type="gramEnd"/>
      <w:r>
        <w:t xml:space="preserve"> memiliki pokok-pokok bahasan yang kelak akan dijadikan materi pembelajara di setiap rencana pembelajaran per minggu.</w:t>
      </w:r>
    </w:p>
    <w:p w:rsidR="00BA0405" w:rsidRDefault="00BA0405" w:rsidP="00BA0405"/>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pStyle w:val="Heading4"/>
      </w:pPr>
      <w:r>
        <w:lastRenderedPageBreak/>
        <w:t>Tabel Pemetaan Capaian Pembelajaran Mata Kuliah ke Silabus</w:t>
      </w:r>
    </w:p>
    <w:p w:rsidR="00E9720C" w:rsidRDefault="00E9720C" w:rsidP="00E9720C"/>
    <w:p w:rsidR="00E9720C" w:rsidRDefault="00E9720C" w:rsidP="00E9720C">
      <w:pPr>
        <w:ind w:firstLine="810"/>
      </w:pPr>
      <w:r>
        <w:t xml:space="preserve">Tabel </w:t>
      </w:r>
      <w:r w:rsidRPr="00E9720C">
        <w:t>Pemetaan Capaian Pembelajaran Mata Kuliah ke Silabus</w:t>
      </w:r>
      <w:r>
        <w:t xml:space="preserve"> adalah tabel yang menghubungkan tabel Detail Silabus dan tabel Capaian Pembelajaran Mata Kuliah. Detail Silabus yang berisikan pokok bahasan </w:t>
      </w:r>
      <w:proofErr w:type="gramStart"/>
      <w:r>
        <w:t>akan</w:t>
      </w:r>
      <w:proofErr w:type="gramEnd"/>
      <w:r>
        <w:t xml:space="preserve"> dipetakan dengan capaian pembelajaran mata kuliah yang menjadi acuan dalam tabel ini.</w:t>
      </w:r>
    </w:p>
    <w:p w:rsidR="00E9720C" w:rsidRDefault="00E9720C" w:rsidP="00E9720C">
      <w:pPr>
        <w:ind w:firstLine="810"/>
      </w:pPr>
    </w:p>
    <w:p w:rsidR="00E9720C" w:rsidRDefault="002443F5" w:rsidP="00E9720C">
      <w:pPr>
        <w:pStyle w:val="Heading4"/>
      </w:pPr>
      <w:r>
        <w:t>Tabel Pustaka</w:t>
      </w:r>
    </w:p>
    <w:p w:rsidR="002443F5" w:rsidRDefault="002443F5" w:rsidP="002443F5"/>
    <w:p w:rsidR="002443F5" w:rsidRDefault="002443F5" w:rsidP="002443F5">
      <w:pPr>
        <w:ind w:firstLine="810"/>
      </w:pPr>
      <w:r>
        <w:t>Tabel Pustaka merupakan tabel utama yang berisikan pustaka-pustaka yang kelak digunakan untuk silabus-silabus mata kuliah. Isi dari tabel ini diisikan oleh tenaga kependidikan. Pustaka yang ada dapat digunakan lebih dari satu silabus mata kuliah.</w:t>
      </w:r>
    </w:p>
    <w:p w:rsidR="002443F5" w:rsidRDefault="002443F5" w:rsidP="002443F5">
      <w:pPr>
        <w:ind w:firstLine="810"/>
      </w:pPr>
    </w:p>
    <w:p w:rsidR="002443F5" w:rsidRDefault="002443F5" w:rsidP="002443F5">
      <w:pPr>
        <w:pStyle w:val="Heading4"/>
      </w:pPr>
      <w:r>
        <w:t>Tabel Detail Pustaka</w:t>
      </w:r>
    </w:p>
    <w:p w:rsidR="002443F5" w:rsidRDefault="002443F5" w:rsidP="002443F5"/>
    <w:p w:rsidR="002443F5" w:rsidRDefault="002443F5" w:rsidP="002443F5">
      <w:pPr>
        <w:ind w:firstLine="810"/>
      </w:pPr>
      <w:r>
        <w:t>Tabel Detail Pustaka merupakan tabel yang menghubungkan tabel Pustaka dan tabel Silabus. Silabus mata kuliah dapat memilki lebih dari satu pustaka, sehingga dibutuhkan tabel penghubung antara tabel Pustaka dan tabel Silabus.</w:t>
      </w:r>
    </w:p>
    <w:p w:rsidR="002443F5" w:rsidRDefault="002443F5" w:rsidP="002443F5">
      <w:pPr>
        <w:ind w:firstLine="810"/>
      </w:pPr>
    </w:p>
    <w:p w:rsidR="002443F5" w:rsidRDefault="002443F5" w:rsidP="002443F5">
      <w:pPr>
        <w:pStyle w:val="Heading4"/>
      </w:pPr>
      <w:r>
        <w:t>Tabel Materi Silabus</w:t>
      </w:r>
    </w:p>
    <w:p w:rsidR="002443F5" w:rsidRDefault="002443F5" w:rsidP="002443F5"/>
    <w:p w:rsidR="000F2008" w:rsidRDefault="002443F5" w:rsidP="002443F5">
      <w:pPr>
        <w:ind w:firstLine="810"/>
      </w:pPr>
      <w:r>
        <w:t xml:space="preserve">Tabel Materi Silabus merupakan tabel penghubung antara tabel Detail Silabus dengan tabel Rencana Pembelajaran </w:t>
      </w:r>
      <w:proofErr w:type="gramStart"/>
      <w:r>
        <w:t>Per</w:t>
      </w:r>
      <w:proofErr w:type="gramEnd"/>
      <w:r>
        <w:t xml:space="preserve"> Pertemuan. Detail Silabus yang memiliki atribut pokok bahasan dibutuhkan untuk dicantumkan di setiap rencana pembelajara mingguan sebagai penentu materi pembelajaran di tiap minggunya.</w:t>
      </w:r>
    </w:p>
    <w:p w:rsidR="000F2008" w:rsidRDefault="000F2008" w:rsidP="00C459A4">
      <w:pPr>
        <w:ind w:firstLine="540"/>
      </w:pPr>
    </w:p>
    <w:p w:rsidR="000F2008" w:rsidRDefault="000F2008" w:rsidP="00C459A4">
      <w:pPr>
        <w:ind w:firstLine="540"/>
      </w:pPr>
    </w:p>
    <w:p w:rsidR="002443F5" w:rsidRDefault="002443F5" w:rsidP="00C459A4">
      <w:pPr>
        <w:ind w:firstLine="540"/>
      </w:pPr>
    </w:p>
    <w:p w:rsidR="000F2008" w:rsidRDefault="000F2008" w:rsidP="00C459A4">
      <w:pPr>
        <w:ind w:firstLine="540"/>
      </w:pPr>
    </w:p>
    <w:p w:rsidR="00C85C23" w:rsidRDefault="00C85C23" w:rsidP="002443F5">
      <w:pPr>
        <w:pStyle w:val="Heading4"/>
        <w:numPr>
          <w:ilvl w:val="0"/>
          <w:numId w:val="0"/>
        </w:numPr>
      </w:pPr>
    </w:p>
    <w:p w:rsidR="000F2008" w:rsidRPr="000F2008" w:rsidRDefault="000F2008" w:rsidP="000F2008"/>
    <w:p w:rsidR="00C85C23" w:rsidRDefault="00C85C23" w:rsidP="00C85C23">
      <w:pPr>
        <w:keepNext/>
      </w:pPr>
      <w:r w:rsidRPr="00C85C23">
        <w:rPr>
          <w:noProof/>
          <w:lang w:eastAsia="en-US"/>
        </w:rPr>
        <w:drawing>
          <wp:inline distT="0" distB="0" distL="0" distR="0" wp14:anchorId="4D0C42EB" wp14:editId="6A700DC1">
            <wp:extent cx="3114675" cy="45574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7004" cy="4560812"/>
                    </a:xfrm>
                    <a:prstGeom prst="rect">
                      <a:avLst/>
                    </a:prstGeom>
                    <a:noFill/>
                    <a:ln>
                      <a:noFill/>
                    </a:ln>
                  </pic:spPr>
                </pic:pic>
              </a:graphicData>
            </a:graphic>
          </wp:inline>
        </w:drawing>
      </w:r>
    </w:p>
    <w:p w:rsidR="00C85C23" w:rsidRDefault="00C85C23" w:rsidP="00C85C23">
      <w:pPr>
        <w:pStyle w:val="Caption"/>
      </w:pPr>
      <w:bookmarkStart w:id="179" w:name="_Ref421838191"/>
      <w:bookmarkStart w:id="180" w:name="_Toc421875630"/>
      <w:r>
        <w:t xml:space="preserve">Gambar 3. </w:t>
      </w:r>
      <w:fldSimple w:instr=" SEQ Gambar_3. \* ARABIC ">
        <w:r w:rsidR="00CE42E7">
          <w:rPr>
            <w:noProof/>
          </w:rPr>
          <w:t>22</w:t>
        </w:r>
      </w:fldSimple>
      <w:r>
        <w:t xml:space="preserve"> CDM Tabel Rencana Pembelajaran</w:t>
      </w:r>
      <w:bookmarkEnd w:id="179"/>
      <w:bookmarkEnd w:id="180"/>
    </w:p>
    <w:p w:rsidR="000F2008" w:rsidRDefault="000F2008" w:rsidP="000F2008">
      <w:pPr>
        <w:keepNext/>
        <w:jc w:val="center"/>
      </w:pPr>
      <w:r w:rsidRPr="000F2008">
        <w:rPr>
          <w:noProof/>
          <w:lang w:eastAsia="en-US"/>
        </w:rPr>
        <w:lastRenderedPageBreak/>
        <w:drawing>
          <wp:inline distT="0" distB="0" distL="0" distR="0" wp14:anchorId="67CCA3E4" wp14:editId="30B8488E">
            <wp:extent cx="2721254" cy="4264636"/>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3789" cy="4268609"/>
                    </a:xfrm>
                    <a:prstGeom prst="rect">
                      <a:avLst/>
                    </a:prstGeom>
                    <a:noFill/>
                    <a:ln>
                      <a:noFill/>
                    </a:ln>
                  </pic:spPr>
                </pic:pic>
              </a:graphicData>
            </a:graphic>
          </wp:inline>
        </w:drawing>
      </w:r>
    </w:p>
    <w:p w:rsidR="000F2008" w:rsidRPr="000F2008" w:rsidRDefault="000F2008" w:rsidP="000F2008">
      <w:pPr>
        <w:pStyle w:val="Caption"/>
      </w:pPr>
      <w:bookmarkStart w:id="181" w:name="_Ref421875824"/>
      <w:r>
        <w:t xml:space="preserve">Gambar 3. </w:t>
      </w:r>
      <w:fldSimple w:instr=" SEQ Gambar_3. \* ARABIC ">
        <w:r w:rsidR="00CE42E7">
          <w:rPr>
            <w:noProof/>
          </w:rPr>
          <w:t>23</w:t>
        </w:r>
      </w:fldSimple>
      <w:r>
        <w:t xml:space="preserve"> PDM Tabel Rencana Pembelajaran</w:t>
      </w:r>
      <w:bookmarkEnd w:id="181"/>
    </w:p>
    <w:p w:rsidR="00BB0870" w:rsidRDefault="002443F5" w:rsidP="002443F5">
      <w:pPr>
        <w:pStyle w:val="Heading4"/>
      </w:pPr>
      <w:r>
        <w:t xml:space="preserve"> Tabel Bentuk Penilaian</w:t>
      </w:r>
    </w:p>
    <w:p w:rsidR="002443F5" w:rsidRDefault="002443F5" w:rsidP="002443F5"/>
    <w:p w:rsidR="002443F5" w:rsidRDefault="002443F5" w:rsidP="002443F5">
      <w:pPr>
        <w:ind w:firstLine="810"/>
      </w:pPr>
      <w:r>
        <w:t xml:space="preserve">Tabel Bentuk Penilaian merupakan tabel utama yang berisikan bentuk-bentuk penilaian setiap pembelajaran. Bentuk Penilaian </w:t>
      </w:r>
      <w:proofErr w:type="gramStart"/>
      <w:r>
        <w:t>akan</w:t>
      </w:r>
      <w:proofErr w:type="gramEnd"/>
      <w:r>
        <w:t xml:space="preserve"> digunakan pada rencana pembelajaran per pertemuan yang diisikan oleh pendidik. Tabel ini diisikan oleh tenaga kependidikan.</w:t>
      </w:r>
    </w:p>
    <w:p w:rsidR="002443F5" w:rsidRDefault="006C4598" w:rsidP="002443F5">
      <w:pPr>
        <w:pStyle w:val="Heading4"/>
      </w:pPr>
      <w:r>
        <w:lastRenderedPageBreak/>
        <w:t>Tabel Metode Pembelajaran</w:t>
      </w:r>
    </w:p>
    <w:p w:rsidR="006C4598" w:rsidRDefault="006C4598" w:rsidP="006C4598"/>
    <w:p w:rsidR="006C4598" w:rsidRDefault="006C4598" w:rsidP="006C4598">
      <w:pPr>
        <w:ind w:firstLine="540"/>
      </w:pPr>
      <w:r>
        <w:t xml:space="preserve">Tabel Metode Pembelajaran merupakan tabel utama yang berisikan metode pembelajaran dalam pembelajaran. Metode Pembelajaran </w:t>
      </w:r>
      <w:proofErr w:type="gramStart"/>
      <w:r>
        <w:t>akan</w:t>
      </w:r>
      <w:proofErr w:type="gramEnd"/>
      <w:r>
        <w:t xml:space="preserve"> digunakan pada rencana pembelajaran per pertemuan yang diisikan oleh pendidik. Tabel ini diisikan oleh tenaga kependidikan. </w:t>
      </w:r>
    </w:p>
    <w:p w:rsidR="006C4598" w:rsidRDefault="006C4598" w:rsidP="006C4598">
      <w:pPr>
        <w:ind w:firstLine="540"/>
      </w:pPr>
    </w:p>
    <w:p w:rsidR="006C4598" w:rsidRDefault="006C4598" w:rsidP="006C4598">
      <w:pPr>
        <w:pStyle w:val="Heading4"/>
      </w:pPr>
      <w:r>
        <w:t xml:space="preserve">Tabel Rencana Pembelajaran </w:t>
      </w:r>
      <w:proofErr w:type="gramStart"/>
      <w:r>
        <w:t>Per</w:t>
      </w:r>
      <w:proofErr w:type="gramEnd"/>
      <w:r>
        <w:t xml:space="preserve"> Pertemuan</w:t>
      </w:r>
    </w:p>
    <w:p w:rsidR="006C4598" w:rsidRDefault="006C4598" w:rsidP="006C4598"/>
    <w:p w:rsidR="006C4598" w:rsidRDefault="006C4598" w:rsidP="006C4598">
      <w:pPr>
        <w:ind w:firstLine="540"/>
      </w:pPr>
      <w:r>
        <w:t xml:space="preserve">Tabel </w:t>
      </w:r>
      <w:r w:rsidRPr="006C4598">
        <w:t xml:space="preserve">Rencana Pembelajaran </w:t>
      </w:r>
      <w:proofErr w:type="gramStart"/>
      <w:r w:rsidRPr="006C4598">
        <w:t>Per</w:t>
      </w:r>
      <w:proofErr w:type="gramEnd"/>
      <w:r w:rsidRPr="006C4598">
        <w:t xml:space="preserve"> Pertemuan</w:t>
      </w:r>
      <w:r>
        <w:t xml:space="preserve"> merupakan tabel yang diisikan kontennya oleh pendidik. Pendidik mengisikan konten </w:t>
      </w:r>
      <w:r w:rsidR="00FD2BC1">
        <w:t>berupa materi pembelajaran dan detail-detail yang berhubungan mengenai pembelajaran.</w:t>
      </w:r>
    </w:p>
    <w:p w:rsidR="00FD2BC1" w:rsidRDefault="00FD2BC1" w:rsidP="006C4598">
      <w:pPr>
        <w:ind w:firstLine="540"/>
      </w:pPr>
    </w:p>
    <w:p w:rsidR="00FD2BC1" w:rsidRDefault="00FD2BC1" w:rsidP="00FD2BC1">
      <w:pPr>
        <w:pStyle w:val="Heading4"/>
      </w:pPr>
      <w:r>
        <w:t>Tabel Rencana Pembelajaran</w:t>
      </w:r>
    </w:p>
    <w:p w:rsidR="00FD2BC1" w:rsidRDefault="00FD2BC1" w:rsidP="00FD2BC1"/>
    <w:p w:rsidR="00FD2BC1" w:rsidRPr="00FD2BC1" w:rsidRDefault="00FD2BC1" w:rsidP="00FD2BC1">
      <w:pPr>
        <w:ind w:firstLine="540"/>
      </w:pPr>
      <w:r>
        <w:t>Tabel Rencana Pembelajaran merupakan tabel yang menghubungkan data silabus dengan data rencana pembelajaran. Seperti diketahui kebutuhan silabus adalah untuk mendapatkan pokok bahasan untuk pertemuan mingguan dalam rencana pembelajaran.</w:t>
      </w:r>
    </w:p>
    <w:p w:rsidR="00BB0870" w:rsidRDefault="00BB0870" w:rsidP="00C85C23">
      <w:pPr>
        <w:ind w:firstLine="540"/>
      </w:pPr>
    </w:p>
    <w:p w:rsidR="00C85C23" w:rsidRDefault="00BB0870" w:rsidP="00043170">
      <w:pPr>
        <w:pStyle w:val="Heading2"/>
      </w:pPr>
      <w:bookmarkStart w:id="182" w:name="_Toc421875562"/>
      <w:r>
        <w:t>Perancangan Antar Muka Pengguna</w:t>
      </w:r>
      <w:bookmarkEnd w:id="182"/>
    </w:p>
    <w:p w:rsidR="00043170" w:rsidRDefault="00043170" w:rsidP="00043170"/>
    <w:p w:rsidR="00B668F6" w:rsidRDefault="00E16BE8" w:rsidP="00E2291C">
      <w:pPr>
        <w:ind w:firstLine="540"/>
      </w:pPr>
      <w:r>
        <w:t>Perancangan antar muka pengguna merupakan hal yang penting dalam melakukan perancangan aplikasi. Antar muka pengguna yang berhubungan langsung dengan aktor harus memiliki kemudahan-kemudahan dan tampilan yang rapi dan menarik bagi penggunanya.</w:t>
      </w:r>
      <w:r w:rsidR="00E2291C">
        <w:t xml:space="preserve"> Sistem memiliki 12 antar muka pengguna, yaitu halaman kurikulum, halaman mata kuliah, halaman bentuk penilaian, halaman metode pembelajaran, halaman capaian pembelajaran satuan manajemen, halaman capaian pembelajaran mata kuliah, halaman silabus, halaman rencana </w:t>
      </w:r>
      <w:r w:rsidR="00E2291C">
        <w:lastRenderedPageBreak/>
        <w:t>pembelajaran, halaman silabus mata kuliah dan halaman rencana pembelajaran.</w:t>
      </w:r>
    </w:p>
    <w:p w:rsidR="00B668F6" w:rsidRPr="00043170" w:rsidRDefault="00B668F6" w:rsidP="00E16BE8">
      <w:pPr>
        <w:ind w:firstLine="540"/>
      </w:pPr>
    </w:p>
    <w:p w:rsidR="00C85C23" w:rsidRDefault="00E2291C" w:rsidP="000F2008">
      <w:pPr>
        <w:pStyle w:val="Heading3"/>
      </w:pPr>
      <w:r>
        <w:t xml:space="preserve">Halaman </w:t>
      </w:r>
      <w:r w:rsidR="00B668F6">
        <w:t>Antar Muka Kurikulum</w:t>
      </w:r>
    </w:p>
    <w:p w:rsidR="00B668F6" w:rsidRDefault="00B668F6" w:rsidP="00B668F6"/>
    <w:p w:rsidR="00E2291C" w:rsidRDefault="00E2291C" w:rsidP="00E2291C">
      <w:pPr>
        <w:ind w:firstLine="720"/>
      </w:pPr>
      <w:r>
        <w:t>Halaman ini digunakan untuk kasus penggunaan mengelola kurikulum. Pada halaman ini terdapat daftar kurikulum yang sudah ada dan pengguna dapat menambahkan atau memperbaharui kurikulum. Selain itu, pengguna dapat melakukan non-aktif berlakunya kurikulum pada suatu satuan manajemen.</w:t>
      </w:r>
    </w:p>
    <w:p w:rsidR="00E2291C" w:rsidRDefault="00E2291C" w:rsidP="00E2291C">
      <w:pPr>
        <w:ind w:firstLine="720"/>
      </w:pPr>
    </w:p>
    <w:p w:rsidR="00B668F6" w:rsidRDefault="00E2291C" w:rsidP="00B668F6">
      <w:pPr>
        <w:keepNext/>
        <w:jc w:val="center"/>
      </w:pPr>
      <w:r>
        <w:rPr>
          <w:noProof/>
          <w:lang w:eastAsia="en-US"/>
        </w:rPr>
        <w:drawing>
          <wp:inline distT="0" distB="0" distL="0" distR="0">
            <wp:extent cx="3848828"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 Kurikulum.png"/>
                    <pic:cNvPicPr/>
                  </pic:nvPicPr>
                  <pic:blipFill rotWithShape="1">
                    <a:blip r:embed="rId116">
                      <a:extLst>
                        <a:ext uri="{28A0092B-C50C-407E-A947-70E740481C1C}">
                          <a14:useLocalDpi xmlns:a14="http://schemas.microsoft.com/office/drawing/2010/main" val="0"/>
                        </a:ext>
                      </a:extLst>
                    </a:blip>
                    <a:srcRect t="14396" r="37329" b="22821"/>
                    <a:stretch/>
                  </pic:blipFill>
                  <pic:spPr bwMode="auto">
                    <a:xfrm>
                      <a:off x="0" y="0"/>
                      <a:ext cx="3851591" cy="2478278"/>
                    </a:xfrm>
                    <a:prstGeom prst="rect">
                      <a:avLst/>
                    </a:prstGeom>
                    <a:ln>
                      <a:noFill/>
                    </a:ln>
                    <a:extLst>
                      <a:ext uri="{53640926-AAD7-44D8-BBD7-CCE9431645EC}">
                        <a14:shadowObscured xmlns:a14="http://schemas.microsoft.com/office/drawing/2010/main"/>
                      </a:ext>
                    </a:extLst>
                  </pic:spPr>
                </pic:pic>
              </a:graphicData>
            </a:graphic>
          </wp:inline>
        </w:drawing>
      </w:r>
    </w:p>
    <w:p w:rsidR="00B668F6" w:rsidRDefault="00B668F6" w:rsidP="00B668F6">
      <w:pPr>
        <w:pStyle w:val="Caption"/>
      </w:pPr>
      <w:r>
        <w:t xml:space="preserve">Gambar 3. </w:t>
      </w:r>
      <w:fldSimple w:instr=" SEQ Gambar_3. \* ARABIC ">
        <w:r w:rsidR="00CE42E7">
          <w:rPr>
            <w:noProof/>
          </w:rPr>
          <w:t>24</w:t>
        </w:r>
      </w:fldSimple>
      <w:r>
        <w:t xml:space="preserve"> </w:t>
      </w:r>
      <w:r w:rsidR="001B3CEF">
        <w:t xml:space="preserve">Rancangan </w:t>
      </w:r>
      <w:r>
        <w:t>Antar Muka</w:t>
      </w:r>
      <w:r w:rsidR="0012471A">
        <w:t xml:space="preserve"> Menampilkan</w:t>
      </w:r>
      <w:r>
        <w:t xml:space="preserve"> Kurikulum</w:t>
      </w:r>
    </w:p>
    <w:p w:rsidR="0012471A" w:rsidRDefault="00BF4B4B" w:rsidP="0012471A">
      <w:pPr>
        <w:keepNext/>
        <w:jc w:val="center"/>
      </w:pPr>
      <w:r>
        <w:rPr>
          <w:noProof/>
          <w:lang w:eastAsia="en-US"/>
        </w:rPr>
        <w:lastRenderedPageBreak/>
        <w:drawing>
          <wp:inline distT="0" distB="0" distL="0" distR="0">
            <wp:extent cx="2867025" cy="25190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Tambah Kurikulum.png"/>
                    <pic:cNvPicPr/>
                  </pic:nvPicPr>
                  <pic:blipFill rotWithShape="1">
                    <a:blip r:embed="rId117">
                      <a:extLst>
                        <a:ext uri="{28A0092B-C50C-407E-A947-70E740481C1C}">
                          <a14:useLocalDpi xmlns:a14="http://schemas.microsoft.com/office/drawing/2010/main" val="0"/>
                        </a:ext>
                      </a:extLst>
                    </a:blip>
                    <a:srcRect l="1284" t="17595" r="54281" b="21621"/>
                    <a:stretch/>
                  </pic:blipFill>
                  <pic:spPr bwMode="auto">
                    <a:xfrm>
                      <a:off x="0" y="0"/>
                      <a:ext cx="2874814" cy="2525849"/>
                    </a:xfrm>
                    <a:prstGeom prst="rect">
                      <a:avLst/>
                    </a:prstGeom>
                    <a:ln>
                      <a:noFill/>
                    </a:ln>
                    <a:extLst>
                      <a:ext uri="{53640926-AAD7-44D8-BBD7-CCE9431645EC}">
                        <a14:shadowObscured xmlns:a14="http://schemas.microsoft.com/office/drawing/2010/main"/>
                      </a:ext>
                    </a:extLst>
                  </pic:spPr>
                </pic:pic>
              </a:graphicData>
            </a:graphic>
          </wp:inline>
        </w:drawing>
      </w:r>
    </w:p>
    <w:p w:rsidR="0012471A" w:rsidRDefault="0012471A" w:rsidP="0012471A">
      <w:pPr>
        <w:pStyle w:val="Caption"/>
      </w:pPr>
      <w:r>
        <w:t xml:space="preserve">Gambar 3. </w:t>
      </w:r>
      <w:fldSimple w:instr=" SEQ Gambar_3. \* ARABIC ">
        <w:r w:rsidR="00CE42E7">
          <w:rPr>
            <w:noProof/>
          </w:rPr>
          <w:t>25</w:t>
        </w:r>
      </w:fldSimple>
      <w:r>
        <w:t xml:space="preserve"> Rancangan Antar Muka Menambah dan Memperbaharui Kurikulum</w:t>
      </w:r>
    </w:p>
    <w:p w:rsidR="0012471A" w:rsidRPr="0012471A" w:rsidRDefault="0012471A" w:rsidP="0012471A"/>
    <w:p w:rsidR="00C85C23" w:rsidRDefault="00E2291C" w:rsidP="00E2291C">
      <w:pPr>
        <w:pStyle w:val="Heading3"/>
      </w:pPr>
      <w:r>
        <w:t>Halaman Antar Muka Mata Kuliah</w:t>
      </w:r>
    </w:p>
    <w:p w:rsidR="00E2291C" w:rsidRDefault="00E2291C" w:rsidP="00E2291C"/>
    <w:p w:rsidR="00E2291C" w:rsidRDefault="00E2291C" w:rsidP="00E2291C">
      <w:pPr>
        <w:ind w:firstLine="720"/>
      </w:pPr>
      <w:r>
        <w:t xml:space="preserve">Halaman ini digunakan untuk kasus penggunaan mengelola mata kuliah. Pada halaman ini terdapat daftar </w:t>
      </w:r>
      <w:r w:rsidR="00276F38">
        <w:t>mata kuliah</w:t>
      </w:r>
      <w:r>
        <w:t xml:space="preserve"> yang sudah ada dan pengguna dapat menambahkan atau memperbaharui </w:t>
      </w:r>
      <w:r w:rsidR="00276F38">
        <w:t>mata kuliah</w:t>
      </w:r>
      <w:r>
        <w:t xml:space="preserve">. </w:t>
      </w:r>
      <w:r w:rsidR="00276F38">
        <w:t xml:space="preserve">Halaman prasyarat mata kuliah </w:t>
      </w:r>
      <w:proofErr w:type="gramStart"/>
      <w:r w:rsidR="00276F38">
        <w:t>akan</w:t>
      </w:r>
      <w:proofErr w:type="gramEnd"/>
      <w:r w:rsidR="00276F38">
        <w:t xml:space="preserve"> menampilkan prasyarat mata kuliah </w:t>
      </w:r>
      <w:r w:rsidR="00B726B5">
        <w:t>dan pengguna dapat menambahkan atau memperbaharui prasyarat suatu mata kuliah. Halaman mata kuliah untuk satuan manajemen menampilkan mata kuliah dengan satuan manajemen tempat pelaksanaan mata kuliah tersebut. Pada halaman ini pun dapat memperbaharui dan menambahkan mata kuliah prasyarat.</w:t>
      </w:r>
    </w:p>
    <w:p w:rsidR="00B726B5" w:rsidRDefault="00B726B5" w:rsidP="00E2291C">
      <w:pPr>
        <w:ind w:firstLine="720"/>
      </w:pPr>
    </w:p>
    <w:p w:rsidR="00B726B5" w:rsidRDefault="00B726B5" w:rsidP="00B726B5">
      <w:pPr>
        <w:keepNext/>
      </w:pPr>
      <w:r>
        <w:rPr>
          <w:noProof/>
          <w:lang w:eastAsia="en-US"/>
        </w:rPr>
        <w:lastRenderedPageBreak/>
        <w:drawing>
          <wp:inline distT="0" distB="0" distL="0" distR="0" wp14:anchorId="3B29191C" wp14:editId="32B5244F">
            <wp:extent cx="3676650" cy="1992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how Mata Kuliah.png"/>
                    <pic:cNvPicPr/>
                  </pic:nvPicPr>
                  <pic:blipFill rotWithShape="1">
                    <a:blip r:embed="rId118">
                      <a:extLst>
                        <a:ext uri="{28A0092B-C50C-407E-A947-70E740481C1C}">
                          <a14:useLocalDpi xmlns:a14="http://schemas.microsoft.com/office/drawing/2010/main" val="0"/>
                        </a:ext>
                      </a:extLst>
                    </a:blip>
                    <a:srcRect t="14796" r="26541" b="23220"/>
                    <a:stretch/>
                  </pic:blipFill>
                  <pic:spPr bwMode="auto">
                    <a:xfrm>
                      <a:off x="0" y="0"/>
                      <a:ext cx="3683887" cy="1996512"/>
                    </a:xfrm>
                    <a:prstGeom prst="rect">
                      <a:avLst/>
                    </a:prstGeom>
                    <a:ln>
                      <a:noFill/>
                    </a:ln>
                    <a:extLst>
                      <a:ext uri="{53640926-AAD7-44D8-BBD7-CCE9431645EC}">
                        <a14:shadowObscured xmlns:a14="http://schemas.microsoft.com/office/drawing/2010/main"/>
                      </a:ext>
                    </a:extLst>
                  </pic:spPr>
                </pic:pic>
              </a:graphicData>
            </a:graphic>
          </wp:inline>
        </w:drawing>
      </w:r>
    </w:p>
    <w:p w:rsidR="00E2291C" w:rsidRDefault="00B726B5" w:rsidP="00B726B5">
      <w:pPr>
        <w:pStyle w:val="Caption"/>
      </w:pPr>
      <w:r>
        <w:t xml:space="preserve">Gambar 3. </w:t>
      </w:r>
      <w:fldSimple w:instr=" SEQ Gambar_3. \* ARABIC ">
        <w:r w:rsidR="00CE42E7">
          <w:rPr>
            <w:noProof/>
          </w:rPr>
          <w:t>26</w:t>
        </w:r>
      </w:fldSimple>
      <w:r>
        <w:t xml:space="preserve"> Rancangan Antar Muka Menampilkan Mata Kuliah</w:t>
      </w:r>
    </w:p>
    <w:p w:rsidR="00334B51" w:rsidRDefault="00334B51" w:rsidP="00334B51">
      <w:pPr>
        <w:keepNext/>
        <w:jc w:val="center"/>
      </w:pPr>
      <w:r>
        <w:rPr>
          <w:noProof/>
          <w:lang w:eastAsia="en-US"/>
        </w:rPr>
        <w:drawing>
          <wp:inline distT="0" distB="0" distL="0" distR="0" wp14:anchorId="5D095E0F" wp14:editId="4B6A3B04">
            <wp:extent cx="1943100" cy="28922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mbah Mata Kuliah.png"/>
                    <pic:cNvPicPr/>
                  </pic:nvPicPr>
                  <pic:blipFill rotWithShape="1">
                    <a:blip r:embed="rId119">
                      <a:extLst>
                        <a:ext uri="{28A0092B-C50C-407E-A947-70E740481C1C}">
                          <a14:useLocalDpi xmlns:a14="http://schemas.microsoft.com/office/drawing/2010/main" val="0"/>
                        </a:ext>
                      </a:extLst>
                    </a:blip>
                    <a:srcRect r="56849"/>
                    <a:stretch/>
                  </pic:blipFill>
                  <pic:spPr bwMode="auto">
                    <a:xfrm>
                      <a:off x="0" y="0"/>
                      <a:ext cx="1946589" cy="2897481"/>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fldSimple w:instr=" SEQ Gambar_3. \* ARABIC ">
        <w:r w:rsidR="00CE42E7">
          <w:rPr>
            <w:noProof/>
          </w:rPr>
          <w:t>27</w:t>
        </w:r>
      </w:fldSimple>
      <w:r>
        <w:t xml:space="preserve"> Rancangan Antar Muka Menambahkan dan Memperbaharui Mata Kuliah</w:t>
      </w:r>
    </w:p>
    <w:p w:rsidR="00334B51" w:rsidRDefault="00334B51" w:rsidP="00334B51">
      <w:pPr>
        <w:pStyle w:val="Heading3"/>
        <w:keepNext/>
        <w:numPr>
          <w:ilvl w:val="0"/>
          <w:numId w:val="0"/>
        </w:numPr>
      </w:pPr>
      <w:r>
        <w:rPr>
          <w:noProof/>
          <w:lang w:eastAsia="en-US"/>
        </w:rPr>
        <w:lastRenderedPageBreak/>
        <w:drawing>
          <wp:inline distT="0" distB="0" distL="0" distR="0" wp14:anchorId="611E9CA0" wp14:editId="6E6B88E1">
            <wp:extent cx="3689476" cy="19907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120">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fldSimple w:instr=" SEQ Gambar_3. \* ARABIC ">
        <w:r w:rsidR="00CE42E7">
          <w:rPr>
            <w:noProof/>
          </w:rPr>
          <w:t>28</w:t>
        </w:r>
      </w:fldSimple>
      <w:r>
        <w:t xml:space="preserve"> Rancangan Antar Muka Menampilkan Mata Kuliah Prasyarat</w:t>
      </w:r>
    </w:p>
    <w:p w:rsidR="00334B51" w:rsidRDefault="00BF4B4B" w:rsidP="00334B51">
      <w:pPr>
        <w:pStyle w:val="Caption"/>
        <w:keepNext/>
      </w:pPr>
      <w:r>
        <w:rPr>
          <w:noProof/>
          <w:lang w:eastAsia="en-US"/>
        </w:rPr>
        <w:drawing>
          <wp:inline distT="0" distB="0" distL="0" distR="0">
            <wp:extent cx="1924050" cy="284698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ambah Mata Kuliah.png"/>
                    <pic:cNvPicPr/>
                  </pic:nvPicPr>
                  <pic:blipFill rotWithShape="1">
                    <a:blip r:embed="rId119">
                      <a:extLst>
                        <a:ext uri="{28A0092B-C50C-407E-A947-70E740481C1C}">
                          <a14:useLocalDpi xmlns:a14="http://schemas.microsoft.com/office/drawing/2010/main" val="0"/>
                        </a:ext>
                      </a:extLst>
                    </a:blip>
                    <a:srcRect r="56592"/>
                    <a:stretch/>
                  </pic:blipFill>
                  <pic:spPr bwMode="auto">
                    <a:xfrm>
                      <a:off x="0" y="0"/>
                      <a:ext cx="1927330" cy="2851840"/>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fldSimple w:instr=" SEQ Gambar_3. \* ARABIC ">
        <w:r w:rsidR="00CE42E7">
          <w:rPr>
            <w:noProof/>
          </w:rPr>
          <w:t>29</w:t>
        </w:r>
      </w:fldSimple>
      <w:r w:rsidRPr="00334B51">
        <w:t xml:space="preserve"> </w:t>
      </w:r>
      <w:r>
        <w:t>Rancangan Antar Muka Menambah dan Memperbaharui Mata Kuliah Prasyarat</w:t>
      </w:r>
    </w:p>
    <w:p w:rsidR="00BF4B4B" w:rsidRDefault="00BF4B4B" w:rsidP="00BF4B4B">
      <w:pPr>
        <w:pStyle w:val="Caption"/>
        <w:keepNext/>
      </w:pPr>
      <w:r>
        <w:rPr>
          <w:noProof/>
          <w:lang w:eastAsia="en-US"/>
        </w:rPr>
        <w:lastRenderedPageBreak/>
        <w:drawing>
          <wp:inline distT="0" distB="0" distL="0" distR="0" wp14:anchorId="791533D4" wp14:editId="3D7236B7">
            <wp:extent cx="3578609" cy="248602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how Satuan Manajemen Mata Kuliah.png"/>
                    <pic:cNvPicPr/>
                  </pic:nvPicPr>
                  <pic:blipFill rotWithShape="1">
                    <a:blip r:embed="rId121">
                      <a:extLst>
                        <a:ext uri="{28A0092B-C50C-407E-A947-70E740481C1C}">
                          <a14:useLocalDpi xmlns:a14="http://schemas.microsoft.com/office/drawing/2010/main" val="0"/>
                        </a:ext>
                      </a:extLst>
                    </a:blip>
                    <a:srcRect r="41952" b="37217"/>
                    <a:stretch/>
                  </pic:blipFill>
                  <pic:spPr bwMode="auto">
                    <a:xfrm>
                      <a:off x="0" y="0"/>
                      <a:ext cx="3584183" cy="2489897"/>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BF4B4B" w:rsidP="00BF4B4B">
      <w:pPr>
        <w:pStyle w:val="Caption"/>
      </w:pPr>
      <w:r>
        <w:t xml:space="preserve">Gambar 3. </w:t>
      </w:r>
      <w:fldSimple w:instr=" SEQ Gambar_3. \* ARABIC ">
        <w:r w:rsidR="00CE42E7">
          <w:rPr>
            <w:noProof/>
          </w:rPr>
          <w:t>30</w:t>
        </w:r>
      </w:fldSimple>
      <w:r>
        <w:t xml:space="preserve"> Rancangan Antar Muka Menampilkan Mata Kuliah untuk Satuan Manajemen</w:t>
      </w:r>
    </w:p>
    <w:p w:rsidR="00BF4B4B" w:rsidRDefault="00BF4B4B" w:rsidP="00BF4B4B"/>
    <w:p w:rsidR="00BF4B4B" w:rsidRDefault="00BF4B4B" w:rsidP="00BF4B4B">
      <w:pPr>
        <w:keepNext/>
        <w:jc w:val="center"/>
      </w:pPr>
      <w:r>
        <w:rPr>
          <w:noProof/>
          <w:lang w:eastAsia="en-US"/>
        </w:rPr>
        <w:drawing>
          <wp:inline distT="0" distB="0" distL="0" distR="0" wp14:anchorId="1361E701" wp14:editId="2DE7C298">
            <wp:extent cx="3105150" cy="15788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Tambah Satuan Manajemen untuk MK.png"/>
                    <pic:cNvPicPr/>
                  </pic:nvPicPr>
                  <pic:blipFill rotWithShape="1">
                    <a:blip r:embed="rId122">
                      <a:extLst>
                        <a:ext uri="{28A0092B-C50C-407E-A947-70E740481C1C}">
                          <a14:useLocalDpi xmlns:a14="http://schemas.microsoft.com/office/drawing/2010/main" val="0"/>
                        </a:ext>
                      </a:extLst>
                    </a:blip>
                    <a:srcRect t="3999" r="54538" b="60011"/>
                    <a:stretch/>
                  </pic:blipFill>
                  <pic:spPr bwMode="auto">
                    <a:xfrm>
                      <a:off x="0" y="0"/>
                      <a:ext cx="3112276" cy="1582514"/>
                    </a:xfrm>
                    <a:prstGeom prst="rect">
                      <a:avLst/>
                    </a:prstGeom>
                    <a:ln>
                      <a:noFill/>
                    </a:ln>
                    <a:extLst>
                      <a:ext uri="{53640926-AAD7-44D8-BBD7-CCE9431645EC}">
                        <a14:shadowObscured xmlns:a14="http://schemas.microsoft.com/office/drawing/2010/main"/>
                      </a:ext>
                    </a:extLst>
                  </pic:spPr>
                </pic:pic>
              </a:graphicData>
            </a:graphic>
          </wp:inline>
        </w:drawing>
      </w:r>
    </w:p>
    <w:p w:rsidR="00BF4B4B" w:rsidRDefault="00BF4B4B" w:rsidP="00BF4B4B">
      <w:pPr>
        <w:pStyle w:val="Caption"/>
      </w:pPr>
      <w:r>
        <w:t xml:space="preserve">Gambar 3. </w:t>
      </w:r>
      <w:fldSimple w:instr=" SEQ Gambar_3. \* ARABIC ">
        <w:r w:rsidR="00CE42E7">
          <w:rPr>
            <w:noProof/>
          </w:rPr>
          <w:t>31</w:t>
        </w:r>
      </w:fldSimple>
      <w:r>
        <w:t xml:space="preserve"> Rancangan Antar Muka Menambah dan Memperbaharui Mata Kuliah untuk Satuan Manajemen</w:t>
      </w:r>
    </w:p>
    <w:p w:rsidR="00BF4B4B" w:rsidRDefault="00BF4B4B" w:rsidP="00BF4B4B"/>
    <w:p w:rsidR="00BF4B4B" w:rsidRDefault="00BF4B4B" w:rsidP="00BF4B4B"/>
    <w:p w:rsidR="00BF4B4B" w:rsidRDefault="00BF4B4B" w:rsidP="00BF4B4B"/>
    <w:p w:rsidR="00BF4B4B" w:rsidRDefault="00BF4B4B" w:rsidP="00BF4B4B">
      <w:pPr>
        <w:pStyle w:val="Heading4"/>
      </w:pPr>
      <w:r>
        <w:lastRenderedPageBreak/>
        <w:t>Halaman Antar Muka Bentuk Penilaian</w:t>
      </w:r>
    </w:p>
    <w:p w:rsidR="00BF4B4B" w:rsidRPr="00BF4B4B" w:rsidRDefault="008A6582" w:rsidP="008A6582">
      <w:pPr>
        <w:tabs>
          <w:tab w:val="left" w:pos="1725"/>
        </w:tabs>
      </w:pPr>
      <w:r>
        <w:tab/>
      </w:r>
    </w:p>
    <w:p w:rsidR="00BF4B4B" w:rsidRDefault="00BF4B4B" w:rsidP="00BF4B4B">
      <w:pPr>
        <w:ind w:firstLine="720"/>
      </w:pPr>
      <w:r>
        <w:t xml:space="preserve">Halaman ini digunakan untuk kasus penggunaan mengelola bentuk penilaian yang </w:t>
      </w:r>
      <w:proofErr w:type="gramStart"/>
      <w:r>
        <w:t>akan</w:t>
      </w:r>
      <w:proofErr w:type="gramEnd"/>
      <w:r>
        <w:t xml:space="preserve"> digunakan saat rencana pembelajaran per mingguan. Pada halaman ini terdapat daftar bentuk penilaian yang sudah ada. Pada halaman ini pun dapat memperbaharui dan menambahkan bentuk penilaian.</w:t>
      </w:r>
    </w:p>
    <w:p w:rsidR="00BF4B4B" w:rsidRDefault="00BF4B4B" w:rsidP="00BF4B4B"/>
    <w:p w:rsidR="00D8075F" w:rsidRDefault="00D8075F" w:rsidP="00D8075F">
      <w:pPr>
        <w:keepNext/>
        <w:jc w:val="center"/>
      </w:pPr>
      <w:r>
        <w:rPr>
          <w:noProof/>
          <w:lang w:eastAsia="en-US"/>
        </w:rPr>
        <w:drawing>
          <wp:inline distT="0" distB="0" distL="0" distR="0" wp14:anchorId="18DB9775" wp14:editId="3B4E345A">
            <wp:extent cx="2857500" cy="2456166"/>
            <wp:effectExtent l="0" t="0" r="0"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how Bentuk Penilaian.png"/>
                    <pic:cNvPicPr/>
                  </pic:nvPicPr>
                  <pic:blipFill rotWithShape="1">
                    <a:blip r:embed="rId123">
                      <a:extLst>
                        <a:ext uri="{28A0092B-C50C-407E-A947-70E740481C1C}">
                          <a14:useLocalDpi xmlns:a14="http://schemas.microsoft.com/office/drawing/2010/main" val="0"/>
                        </a:ext>
                      </a:extLst>
                    </a:blip>
                    <a:srcRect r="54281" b="38816"/>
                    <a:stretch/>
                  </pic:blipFill>
                  <pic:spPr bwMode="auto">
                    <a:xfrm>
                      <a:off x="0" y="0"/>
                      <a:ext cx="2861779" cy="2459844"/>
                    </a:xfrm>
                    <a:prstGeom prst="rect">
                      <a:avLst/>
                    </a:prstGeom>
                    <a:ln>
                      <a:noFill/>
                    </a:ln>
                    <a:extLst>
                      <a:ext uri="{53640926-AAD7-44D8-BBD7-CCE9431645EC}">
                        <a14:shadowObscured xmlns:a14="http://schemas.microsoft.com/office/drawing/2010/main"/>
                      </a:ext>
                    </a:extLst>
                  </pic:spPr>
                </pic:pic>
              </a:graphicData>
            </a:graphic>
          </wp:inline>
        </w:drawing>
      </w:r>
    </w:p>
    <w:p w:rsidR="00D8075F" w:rsidRDefault="00D8075F" w:rsidP="00D8075F">
      <w:pPr>
        <w:pStyle w:val="Caption"/>
      </w:pPr>
      <w:r>
        <w:t xml:space="preserve">Gambar 3. </w:t>
      </w:r>
      <w:fldSimple w:instr=" SEQ Gambar_3. \* ARABIC ">
        <w:r w:rsidR="00CE42E7">
          <w:rPr>
            <w:noProof/>
          </w:rPr>
          <w:t>32</w:t>
        </w:r>
      </w:fldSimple>
      <w:r>
        <w:t xml:space="preserve"> Rancangan Antar Muka </w:t>
      </w:r>
      <w:r w:rsidR="006E167A">
        <w:t>Menampilkan Bentuk Penilaian</w:t>
      </w:r>
    </w:p>
    <w:p w:rsidR="006E167A" w:rsidRDefault="006E167A" w:rsidP="006E167A"/>
    <w:p w:rsidR="008A6582" w:rsidRDefault="008A6582" w:rsidP="008A6582">
      <w:pPr>
        <w:keepNext/>
        <w:jc w:val="center"/>
      </w:pPr>
      <w:r>
        <w:rPr>
          <w:noProof/>
          <w:lang w:eastAsia="en-US"/>
        </w:rPr>
        <w:lastRenderedPageBreak/>
        <w:drawing>
          <wp:inline distT="0" distB="0" distL="0" distR="0" wp14:anchorId="38C8099A" wp14:editId="6D253016">
            <wp:extent cx="2705100" cy="13525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Tambah Bentuk Penilaian.png"/>
                    <pic:cNvPicPr/>
                  </pic:nvPicPr>
                  <pic:blipFill rotWithShape="1">
                    <a:blip r:embed="rId124">
                      <a:extLst>
                        <a:ext uri="{28A0092B-C50C-407E-A947-70E740481C1C}">
                          <a14:useLocalDpi xmlns:a14="http://schemas.microsoft.com/office/drawing/2010/main" val="0"/>
                        </a:ext>
                      </a:extLst>
                    </a:blip>
                    <a:srcRect t="3998" r="54794" b="60811"/>
                    <a:stretch/>
                  </pic:blipFill>
                  <pic:spPr bwMode="auto">
                    <a:xfrm>
                      <a:off x="0" y="0"/>
                      <a:ext cx="2705100" cy="1352550"/>
                    </a:xfrm>
                    <a:prstGeom prst="rect">
                      <a:avLst/>
                    </a:prstGeom>
                    <a:ln>
                      <a:noFill/>
                    </a:ln>
                    <a:extLst>
                      <a:ext uri="{53640926-AAD7-44D8-BBD7-CCE9431645EC}">
                        <a14:shadowObscured xmlns:a14="http://schemas.microsoft.com/office/drawing/2010/main"/>
                      </a:ext>
                    </a:extLst>
                  </pic:spPr>
                </pic:pic>
              </a:graphicData>
            </a:graphic>
          </wp:inline>
        </w:drawing>
      </w:r>
    </w:p>
    <w:p w:rsidR="006E167A" w:rsidRDefault="008A6582" w:rsidP="008A6582">
      <w:pPr>
        <w:pStyle w:val="Caption"/>
      </w:pPr>
      <w:r>
        <w:t xml:space="preserve">Gambar 3. </w:t>
      </w:r>
      <w:fldSimple w:instr=" SEQ Gambar_3. \* ARABIC ">
        <w:r w:rsidR="00CE42E7">
          <w:rPr>
            <w:noProof/>
          </w:rPr>
          <w:t>33</w:t>
        </w:r>
      </w:fldSimple>
      <w:r w:rsidRPr="008A6582">
        <w:t xml:space="preserve"> </w:t>
      </w:r>
      <w:r>
        <w:t>Rancangan Antar Muka Menambahkan dan Memperbaharui Bentuk Penilaian</w:t>
      </w:r>
    </w:p>
    <w:p w:rsidR="008A6582" w:rsidRDefault="008A6582" w:rsidP="008A6582"/>
    <w:p w:rsidR="008A6582" w:rsidRDefault="008A6582" w:rsidP="008A6582">
      <w:pPr>
        <w:pStyle w:val="Heading4"/>
      </w:pPr>
      <w:r>
        <w:t>Halaman Antar Muka Metode Pembelajaran</w:t>
      </w:r>
    </w:p>
    <w:p w:rsidR="008A6582" w:rsidRDefault="008A6582" w:rsidP="008A6582"/>
    <w:p w:rsidR="008A6582" w:rsidRDefault="008A6582" w:rsidP="008A6582">
      <w:pPr>
        <w:ind w:firstLine="720"/>
      </w:pPr>
      <w:r>
        <w:t xml:space="preserve">Halaman ini digunakan untuk metode pembelajaran yang </w:t>
      </w:r>
      <w:proofErr w:type="gramStart"/>
      <w:r>
        <w:t>akan</w:t>
      </w:r>
      <w:proofErr w:type="gramEnd"/>
      <w:r>
        <w:t xml:space="preserve"> digunakan saat rencana pembelajaran per mingguan. Pada halaman ini terdapat daftar metode pembelajaran yang sudah ada. Pada halaman ini pun dapat memperbaharui dan menambahkan metode pembelajaran.</w:t>
      </w:r>
    </w:p>
    <w:p w:rsidR="008A6582" w:rsidRDefault="008A6582" w:rsidP="008A6582">
      <w:pPr>
        <w:ind w:firstLine="720"/>
      </w:pPr>
    </w:p>
    <w:p w:rsidR="00E93135" w:rsidRDefault="00E93135" w:rsidP="00CC0EB6">
      <w:pPr>
        <w:keepNext/>
        <w:jc w:val="center"/>
      </w:pPr>
      <w:r>
        <w:rPr>
          <w:noProof/>
          <w:lang w:eastAsia="en-US"/>
        </w:rPr>
        <w:drawing>
          <wp:inline distT="0" distB="0" distL="0" distR="0" wp14:anchorId="7DFD9967" wp14:editId="04F2F09E">
            <wp:extent cx="2464130" cy="207950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how Metode Pembelajaran.png"/>
                    <pic:cNvPicPr/>
                  </pic:nvPicPr>
                  <pic:blipFill rotWithShape="1">
                    <a:blip r:embed="rId125">
                      <a:extLst>
                        <a:ext uri="{28A0092B-C50C-407E-A947-70E740481C1C}">
                          <a14:useLocalDpi xmlns:a14="http://schemas.microsoft.com/office/drawing/2010/main" val="0"/>
                        </a:ext>
                      </a:extLst>
                    </a:blip>
                    <a:srcRect l="801" t="1995" r="54207" b="38891"/>
                    <a:stretch/>
                  </pic:blipFill>
                  <pic:spPr bwMode="auto">
                    <a:xfrm>
                      <a:off x="0" y="0"/>
                      <a:ext cx="2464130" cy="2079502"/>
                    </a:xfrm>
                    <a:prstGeom prst="rect">
                      <a:avLst/>
                    </a:prstGeom>
                    <a:ln>
                      <a:noFill/>
                    </a:ln>
                    <a:extLst>
                      <a:ext uri="{53640926-AAD7-44D8-BBD7-CCE9431645EC}">
                        <a14:shadowObscured xmlns:a14="http://schemas.microsoft.com/office/drawing/2010/main"/>
                      </a:ext>
                    </a:extLst>
                  </pic:spPr>
                </pic:pic>
              </a:graphicData>
            </a:graphic>
          </wp:inline>
        </w:drawing>
      </w:r>
    </w:p>
    <w:p w:rsidR="00E93135" w:rsidRDefault="00E93135" w:rsidP="00E93135">
      <w:pPr>
        <w:pStyle w:val="Caption"/>
      </w:pPr>
      <w:r>
        <w:t xml:space="preserve">Gambar 3. </w:t>
      </w:r>
      <w:fldSimple w:instr=" SEQ Gambar_3. \* ARABIC ">
        <w:r w:rsidR="00CE42E7">
          <w:rPr>
            <w:noProof/>
          </w:rPr>
          <w:t>34</w:t>
        </w:r>
      </w:fldSimple>
      <w:r>
        <w:t xml:space="preserve"> Rancangan Antar Muka Menampilkan Metode Pembelajaran</w:t>
      </w:r>
    </w:p>
    <w:p w:rsidR="00F730B7" w:rsidRDefault="00F730B7" w:rsidP="00F730B7">
      <w:pPr>
        <w:keepNext/>
        <w:jc w:val="center"/>
      </w:pPr>
      <w:r>
        <w:rPr>
          <w:noProof/>
          <w:lang w:eastAsia="en-US"/>
        </w:rPr>
        <w:lastRenderedPageBreak/>
        <w:drawing>
          <wp:inline distT="0" distB="0" distL="0" distR="0" wp14:anchorId="1C20A5F9" wp14:editId="2B8BFA8E">
            <wp:extent cx="3161960" cy="1571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mbah Metode Pembelajaran.png"/>
                    <pic:cNvPicPr/>
                  </pic:nvPicPr>
                  <pic:blipFill rotWithShape="1">
                    <a:blip r:embed="rId126">
                      <a:extLst>
                        <a:ext uri="{28A0092B-C50C-407E-A947-70E740481C1C}">
                          <a14:useLocalDpi xmlns:a14="http://schemas.microsoft.com/office/drawing/2010/main" val="0"/>
                        </a:ext>
                      </a:extLst>
                    </a:blip>
                    <a:srcRect t="3672" r="56592" b="62051"/>
                    <a:stretch/>
                  </pic:blipFill>
                  <pic:spPr bwMode="auto">
                    <a:xfrm>
                      <a:off x="0" y="0"/>
                      <a:ext cx="3169570" cy="1575407"/>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r>
        <w:t xml:space="preserve">Gambar 3. </w:t>
      </w:r>
      <w:fldSimple w:instr=" SEQ Gambar_3. \* ARABIC ">
        <w:r w:rsidR="00CE42E7">
          <w:rPr>
            <w:noProof/>
          </w:rPr>
          <w:t>35</w:t>
        </w:r>
      </w:fldSimple>
      <w:r>
        <w:t xml:space="preserve"> </w:t>
      </w:r>
      <w:r>
        <w:t xml:space="preserve">Rancangan Antar Muka </w:t>
      </w:r>
      <w:r>
        <w:t>Menambahkan dan Memperbaharui</w:t>
      </w:r>
      <w:r>
        <w:t xml:space="preserve"> Metode Pembelajaran</w:t>
      </w:r>
    </w:p>
    <w:p w:rsidR="00F730B7" w:rsidRPr="00F730B7" w:rsidRDefault="00F730B7" w:rsidP="00F730B7"/>
    <w:p w:rsidR="008A6582" w:rsidRDefault="00D47A91" w:rsidP="00D47A91">
      <w:pPr>
        <w:pStyle w:val="Heading4"/>
      </w:pPr>
      <w:r>
        <w:t>Halaman Antar Muka Pustaka Mata Kuliah</w:t>
      </w:r>
    </w:p>
    <w:p w:rsidR="00D47A91" w:rsidRDefault="00D47A91" w:rsidP="00D47A91"/>
    <w:p w:rsidR="00D47A91" w:rsidRDefault="00D47A91" w:rsidP="00D47A91">
      <w:pPr>
        <w:ind w:firstLine="720"/>
      </w:pPr>
      <w:r>
        <w:t xml:space="preserve">Halaman ini digunakan untuk pengelolaan pustaka mata kuliah yang </w:t>
      </w:r>
      <w:proofErr w:type="gramStart"/>
      <w:r>
        <w:t>akan</w:t>
      </w:r>
      <w:proofErr w:type="gramEnd"/>
      <w:r>
        <w:t xml:space="preserve"> digunakan saat pembuatan silabus. Pada halaman ini terdapat daftar pustaka yang ada dan terdapat pula halaman untuk menambahkan dan memperbaharui pustaka mata kuliah.</w:t>
      </w:r>
    </w:p>
    <w:p w:rsidR="00F730B7" w:rsidRDefault="00F730B7" w:rsidP="00D47A91">
      <w:pPr>
        <w:ind w:firstLine="720"/>
      </w:pPr>
    </w:p>
    <w:p w:rsidR="00F730B7" w:rsidRDefault="00F730B7" w:rsidP="00F730B7">
      <w:pPr>
        <w:keepNext/>
        <w:jc w:val="center"/>
      </w:pPr>
      <w:r>
        <w:rPr>
          <w:noProof/>
          <w:lang w:eastAsia="en-US"/>
        </w:rPr>
        <w:drawing>
          <wp:inline distT="0" distB="0" distL="0" distR="0" wp14:anchorId="6544F83D" wp14:editId="21F41BFF">
            <wp:extent cx="2865438" cy="1809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ow Pustaka.png"/>
                    <pic:cNvPicPr/>
                  </pic:nvPicPr>
                  <pic:blipFill rotWithShape="1">
                    <a:blip r:embed="rId127">
                      <a:extLst>
                        <a:ext uri="{28A0092B-C50C-407E-A947-70E740481C1C}">
                          <a14:useLocalDpi xmlns:a14="http://schemas.microsoft.com/office/drawing/2010/main" val="0"/>
                        </a:ext>
                      </a:extLst>
                    </a:blip>
                    <a:srcRect t="2040" r="41438" b="39201"/>
                    <a:stretch/>
                  </pic:blipFill>
                  <pic:spPr bwMode="auto">
                    <a:xfrm>
                      <a:off x="0" y="0"/>
                      <a:ext cx="2867220" cy="18108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r>
        <w:t xml:space="preserve">Gambar 3. </w:t>
      </w:r>
      <w:fldSimple w:instr=" SEQ Gambar_3. \* ARABIC ">
        <w:r w:rsidR="00CE42E7">
          <w:rPr>
            <w:noProof/>
          </w:rPr>
          <w:t>36</w:t>
        </w:r>
      </w:fldSimple>
      <w:r>
        <w:t xml:space="preserve"> </w:t>
      </w:r>
      <w:r>
        <w:t xml:space="preserve">Rancangan Antar Muka Menampilkan </w:t>
      </w:r>
      <w:r>
        <w:t>Pustaka Mata Kuliah</w:t>
      </w:r>
    </w:p>
    <w:p w:rsidR="00E20860" w:rsidRPr="00CC0EB6" w:rsidRDefault="00F730B7" w:rsidP="00E20860">
      <w:pPr>
        <w:keepNext/>
        <w:jc w:val="center"/>
        <w:rPr>
          <w:color w:val="FF0000"/>
        </w:rPr>
      </w:pPr>
      <w:r w:rsidRPr="00CC0EB6">
        <w:rPr>
          <w:noProof/>
          <w:color w:val="FF0000"/>
          <w:lang w:eastAsia="en-US"/>
        </w:rPr>
        <w:lastRenderedPageBreak/>
        <w:drawing>
          <wp:inline distT="0" distB="0" distL="0" distR="0" wp14:anchorId="6F01596C" wp14:editId="21D06977">
            <wp:extent cx="3244056" cy="1914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mbah Pustaka.png"/>
                    <pic:cNvPicPr/>
                  </pic:nvPicPr>
                  <pic:blipFill rotWithShape="1">
                    <a:blip r:embed="rId128">
                      <a:extLst>
                        <a:ext uri="{28A0092B-C50C-407E-A947-70E740481C1C}">
                          <a14:useLocalDpi xmlns:a14="http://schemas.microsoft.com/office/drawing/2010/main" val="0"/>
                        </a:ext>
                      </a:extLst>
                    </a:blip>
                    <a:srcRect t="4489" r="52996" b="51441"/>
                    <a:stretch/>
                  </pic:blipFill>
                  <pic:spPr bwMode="auto">
                    <a:xfrm>
                      <a:off x="0" y="0"/>
                      <a:ext cx="3259731" cy="19237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E20860" w:rsidP="00E20860">
      <w:pPr>
        <w:pStyle w:val="Caption"/>
      </w:pPr>
      <w:r>
        <w:t xml:space="preserve">Gambar 3. </w:t>
      </w:r>
      <w:fldSimple w:instr=" SEQ Gambar_3. \* ARABIC ">
        <w:r w:rsidR="00CE42E7">
          <w:rPr>
            <w:noProof/>
          </w:rPr>
          <w:t>37</w:t>
        </w:r>
      </w:fldSimple>
      <w:r>
        <w:t xml:space="preserve"> </w:t>
      </w:r>
      <w:r>
        <w:t xml:space="preserve">Rancangan Antar Muka Menambahkan dan Memperbaharui </w:t>
      </w:r>
      <w:r>
        <w:t>Pustaka Mata Kuliah</w:t>
      </w:r>
    </w:p>
    <w:p w:rsidR="00D47A91" w:rsidRDefault="00D47A91" w:rsidP="00D47A91">
      <w:pPr>
        <w:ind w:firstLine="720"/>
      </w:pPr>
    </w:p>
    <w:p w:rsidR="00D47A91" w:rsidRDefault="00D47A91" w:rsidP="00D47A91">
      <w:pPr>
        <w:pStyle w:val="Heading4"/>
      </w:pPr>
      <w:r>
        <w:t>Halaman Antar Muka Rumpun Mata Kuliah</w:t>
      </w:r>
    </w:p>
    <w:p w:rsidR="00D47A91" w:rsidRPr="00D47A91" w:rsidRDefault="00D47A91" w:rsidP="00D47A91"/>
    <w:p w:rsidR="00D47A91" w:rsidRDefault="00D47A91" w:rsidP="00D47A91">
      <w:pPr>
        <w:ind w:firstLine="720"/>
      </w:pPr>
      <w:r>
        <w:t xml:space="preserve">Halaman ini digunakan untuk pengelolaan rumpun mata kuliah yang </w:t>
      </w:r>
      <w:proofErr w:type="gramStart"/>
      <w:r>
        <w:t>akan</w:t>
      </w:r>
      <w:proofErr w:type="gramEnd"/>
      <w:r>
        <w:t xml:space="preserve"> digunakan saat menambahkan mata kuliah. Pada halaman ini terdapat daftar rumpun mata kuliah dan pengelolaannya berupa menambahkan dan memperbaharui rumpun mata kuliah.</w:t>
      </w:r>
    </w:p>
    <w:p w:rsidR="00CC0EB6" w:rsidRDefault="00CC0EB6" w:rsidP="00D47A91">
      <w:pPr>
        <w:ind w:firstLine="720"/>
      </w:pPr>
    </w:p>
    <w:p w:rsidR="00CC0EB6" w:rsidRDefault="00CC0EB6" w:rsidP="00CC0EB6">
      <w:pPr>
        <w:keepNext/>
        <w:jc w:val="center"/>
      </w:pPr>
      <w:r>
        <w:rPr>
          <w:noProof/>
          <w:lang w:eastAsia="en-US"/>
        </w:rPr>
        <w:lastRenderedPageBreak/>
        <w:drawing>
          <wp:inline distT="0" distB="0" distL="0" distR="0" wp14:anchorId="58415AB0" wp14:editId="5E40F524">
            <wp:extent cx="2637691"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ow Rumpun Mata Kuliah.png"/>
                    <pic:cNvPicPr/>
                  </pic:nvPicPr>
                  <pic:blipFill rotWithShape="1">
                    <a:blip r:embed="rId129">
                      <a:extLst>
                        <a:ext uri="{28A0092B-C50C-407E-A947-70E740481C1C}">
                          <a14:useLocalDpi xmlns:a14="http://schemas.microsoft.com/office/drawing/2010/main" val="0"/>
                        </a:ext>
                      </a:extLst>
                    </a:blip>
                    <a:srcRect l="1284" t="2039" r="42209" b="39609"/>
                    <a:stretch/>
                  </pic:blipFill>
                  <pic:spPr bwMode="auto">
                    <a:xfrm>
                      <a:off x="0" y="0"/>
                      <a:ext cx="2644638" cy="1719016"/>
                    </a:xfrm>
                    <a:prstGeom prst="rect">
                      <a:avLst/>
                    </a:prstGeom>
                    <a:ln>
                      <a:noFill/>
                    </a:ln>
                    <a:extLst>
                      <a:ext uri="{53640926-AAD7-44D8-BBD7-CCE9431645EC}">
                        <a14:shadowObscured xmlns:a14="http://schemas.microsoft.com/office/drawing/2010/main"/>
                      </a:ext>
                    </a:extLst>
                  </pic:spPr>
                </pic:pic>
              </a:graphicData>
            </a:graphic>
          </wp:inline>
        </w:drawing>
      </w:r>
    </w:p>
    <w:p w:rsidR="00CC0EB6" w:rsidRDefault="00CC0EB6" w:rsidP="00CC0EB6">
      <w:pPr>
        <w:pStyle w:val="Caption"/>
      </w:pPr>
      <w:r>
        <w:t xml:space="preserve">Gambar 3. </w:t>
      </w:r>
      <w:fldSimple w:instr=" SEQ Gambar_3. \* ARABIC ">
        <w:r w:rsidR="00CE42E7">
          <w:rPr>
            <w:noProof/>
          </w:rPr>
          <w:t>38</w:t>
        </w:r>
      </w:fldSimple>
      <w:r>
        <w:t xml:space="preserve"> </w:t>
      </w:r>
      <w:r>
        <w:t xml:space="preserve">Rancangan Antar Muka Menampilkan </w:t>
      </w:r>
      <w:r>
        <w:t>Rumpun</w:t>
      </w:r>
      <w:r>
        <w:t xml:space="preserve"> Mata Kuliah</w:t>
      </w:r>
    </w:p>
    <w:p w:rsidR="00CC0EB6" w:rsidRDefault="00CC0EB6" w:rsidP="00CC0EB6">
      <w:pPr>
        <w:keepNext/>
        <w:jc w:val="center"/>
      </w:pPr>
      <w:r>
        <w:rPr>
          <w:noProof/>
          <w:lang w:eastAsia="en-US"/>
        </w:rPr>
        <w:drawing>
          <wp:inline distT="0" distB="0" distL="0" distR="0" wp14:anchorId="26EBF511" wp14:editId="4525600C">
            <wp:extent cx="2988325" cy="1476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Rumpun Mata Kuliah.png"/>
                    <pic:cNvPicPr/>
                  </pic:nvPicPr>
                  <pic:blipFill rotWithShape="1">
                    <a:blip r:embed="rId130">
                      <a:extLst>
                        <a:ext uri="{28A0092B-C50C-407E-A947-70E740481C1C}">
                          <a14:useLocalDpi xmlns:a14="http://schemas.microsoft.com/office/drawing/2010/main" val="0"/>
                        </a:ext>
                      </a:extLst>
                    </a:blip>
                    <a:srcRect t="3672" r="56849" b="62460"/>
                    <a:stretch/>
                  </pic:blipFill>
                  <pic:spPr bwMode="auto">
                    <a:xfrm>
                      <a:off x="0" y="0"/>
                      <a:ext cx="2993902" cy="1479130"/>
                    </a:xfrm>
                    <a:prstGeom prst="rect">
                      <a:avLst/>
                    </a:prstGeom>
                    <a:ln>
                      <a:noFill/>
                    </a:ln>
                    <a:extLst>
                      <a:ext uri="{53640926-AAD7-44D8-BBD7-CCE9431645EC}">
                        <a14:shadowObscured xmlns:a14="http://schemas.microsoft.com/office/drawing/2010/main"/>
                      </a:ext>
                    </a:extLst>
                  </pic:spPr>
                </pic:pic>
              </a:graphicData>
            </a:graphic>
          </wp:inline>
        </w:drawing>
      </w:r>
    </w:p>
    <w:p w:rsidR="00CC0EB6" w:rsidRPr="00CC0EB6" w:rsidRDefault="00CC0EB6" w:rsidP="00064E8C">
      <w:pPr>
        <w:pStyle w:val="Caption"/>
      </w:pPr>
      <w:r>
        <w:t xml:space="preserve">Gambar 3. </w:t>
      </w:r>
      <w:fldSimple w:instr=" SEQ Gambar_3. \* ARABIC ">
        <w:r w:rsidR="00CE42E7">
          <w:rPr>
            <w:noProof/>
          </w:rPr>
          <w:t>39</w:t>
        </w:r>
      </w:fldSimple>
      <w:r>
        <w:t xml:space="preserve"> </w:t>
      </w:r>
      <w:r>
        <w:t xml:space="preserve">Rancangan Antar Muka Menambahkan dan Memperbaharui </w:t>
      </w:r>
      <w:r>
        <w:t>Rumpun</w:t>
      </w:r>
      <w:r>
        <w:t xml:space="preserve"> Mata Kuliah</w:t>
      </w:r>
    </w:p>
    <w:p w:rsidR="008A6582" w:rsidRDefault="008A6582" w:rsidP="008A6582"/>
    <w:p w:rsidR="00D47A91" w:rsidRDefault="00D47A91" w:rsidP="00D47A91">
      <w:pPr>
        <w:pStyle w:val="Heading4"/>
      </w:pPr>
      <w:r>
        <w:t xml:space="preserve">Halaman Antar Muka </w:t>
      </w:r>
      <w:r w:rsidR="00D24A5E">
        <w:t>Capaian Pembelajaran Satuan Manajemen</w:t>
      </w:r>
    </w:p>
    <w:p w:rsidR="00D24A5E" w:rsidRDefault="00D24A5E" w:rsidP="00D24A5E"/>
    <w:p w:rsidR="00D24A5E" w:rsidRDefault="00D24A5E" w:rsidP="00D24A5E">
      <w:pPr>
        <w:ind w:firstLine="720"/>
      </w:pPr>
      <w:r>
        <w:t xml:space="preserve">Halaman ini digunakan untuk pengelolaan </w:t>
      </w:r>
      <w:r>
        <w:t>capaian pembelajaran satuan manajemen yang digunakan untuk penerapan capaian pembelajaran mata kuliah. Capaian pembelajaran satuan manajemen memberikan informasi berupa persebaran capaian pembelajaran dari satuan manajemen tingkat pusat hingga tingkat terendah, seperti program studi/jurusan.</w:t>
      </w:r>
    </w:p>
    <w:p w:rsidR="00337DF0" w:rsidRDefault="00337DF0" w:rsidP="00337DF0">
      <w:pPr>
        <w:keepNext/>
      </w:pPr>
      <w:r>
        <w:rPr>
          <w:noProof/>
          <w:lang w:eastAsia="en-US"/>
        </w:rPr>
        <w:lastRenderedPageBreak/>
        <w:drawing>
          <wp:inline distT="0" distB="0" distL="0" distR="0" wp14:anchorId="65168E55" wp14:editId="2D5F491E">
            <wp:extent cx="3769868" cy="172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how Capaian Pembelajaran Satuan Manajemen.png"/>
                    <pic:cNvPicPr/>
                  </pic:nvPicPr>
                  <pic:blipFill rotWithShape="1">
                    <a:blip r:embed="rId131">
                      <a:extLst>
                        <a:ext uri="{28A0092B-C50C-407E-A947-70E740481C1C}">
                          <a14:useLocalDpi xmlns:a14="http://schemas.microsoft.com/office/drawing/2010/main" val="0"/>
                        </a:ext>
                      </a:extLst>
                    </a:blip>
                    <a:srcRect t="3672" r="15754" b="35120"/>
                    <a:stretch/>
                  </pic:blipFill>
                  <pic:spPr bwMode="auto">
                    <a:xfrm>
                      <a:off x="0" y="0"/>
                      <a:ext cx="3774449" cy="1726120"/>
                    </a:xfrm>
                    <a:prstGeom prst="rect">
                      <a:avLst/>
                    </a:prstGeom>
                    <a:ln>
                      <a:noFill/>
                    </a:ln>
                    <a:extLst>
                      <a:ext uri="{53640926-AAD7-44D8-BBD7-CCE9431645EC}">
                        <a14:shadowObscured xmlns:a14="http://schemas.microsoft.com/office/drawing/2010/main"/>
                      </a:ext>
                    </a:extLst>
                  </pic:spPr>
                </pic:pic>
              </a:graphicData>
            </a:graphic>
          </wp:inline>
        </w:drawing>
      </w:r>
    </w:p>
    <w:p w:rsidR="00337DF0" w:rsidRDefault="00337DF0" w:rsidP="00337DF0">
      <w:pPr>
        <w:pStyle w:val="Caption"/>
      </w:pPr>
      <w:r>
        <w:t xml:space="preserve">Gambar 3. </w:t>
      </w:r>
      <w:fldSimple w:instr=" SEQ Gambar_3. \* ARABIC ">
        <w:r w:rsidR="00CE42E7">
          <w:rPr>
            <w:noProof/>
          </w:rPr>
          <w:t>40</w:t>
        </w:r>
      </w:fldSimple>
      <w:r>
        <w:t xml:space="preserve"> </w:t>
      </w:r>
      <w:r>
        <w:t xml:space="preserve">Rancangan Antar Muka Menampilkan </w:t>
      </w:r>
      <w:r>
        <w:t>Capaian Pembelajaran Satuan Manajemen</w:t>
      </w:r>
    </w:p>
    <w:p w:rsidR="00CE42E7" w:rsidRDefault="00CE42E7" w:rsidP="00CE42E7">
      <w:pPr>
        <w:keepNext/>
        <w:jc w:val="center"/>
      </w:pPr>
      <w:r>
        <w:rPr>
          <w:noProof/>
          <w:lang w:eastAsia="en-US"/>
        </w:rPr>
        <w:drawing>
          <wp:inline distT="0" distB="0" distL="0" distR="0" wp14:anchorId="13D4FDC7" wp14:editId="6D187E34">
            <wp:extent cx="2647244" cy="2552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bah Capaian Pembelajaran Satuan Manajemen.png"/>
                    <pic:cNvPicPr/>
                  </pic:nvPicPr>
                  <pic:blipFill rotWithShape="1">
                    <a:blip r:embed="rId132">
                      <a:extLst>
                        <a:ext uri="{28A0092B-C50C-407E-A947-70E740481C1C}">
                          <a14:useLocalDpi xmlns:a14="http://schemas.microsoft.com/office/drawing/2010/main" val="0"/>
                        </a:ext>
                      </a:extLst>
                    </a:blip>
                    <a:srcRect t="3264" r="56849" b="30631"/>
                    <a:stretch/>
                  </pic:blipFill>
                  <pic:spPr bwMode="auto">
                    <a:xfrm>
                      <a:off x="0" y="0"/>
                      <a:ext cx="2652514" cy="2557782"/>
                    </a:xfrm>
                    <a:prstGeom prst="rect">
                      <a:avLst/>
                    </a:prstGeom>
                    <a:ln>
                      <a:noFill/>
                    </a:ln>
                    <a:extLst>
                      <a:ext uri="{53640926-AAD7-44D8-BBD7-CCE9431645EC}">
                        <a14:shadowObscured xmlns:a14="http://schemas.microsoft.com/office/drawing/2010/main"/>
                      </a:ext>
                    </a:extLst>
                  </pic:spPr>
                </pic:pic>
              </a:graphicData>
            </a:graphic>
          </wp:inline>
        </w:drawing>
      </w:r>
    </w:p>
    <w:p w:rsidR="00CE42E7" w:rsidRDefault="00CE42E7" w:rsidP="00CE42E7">
      <w:pPr>
        <w:pStyle w:val="Caption"/>
      </w:pPr>
      <w:r>
        <w:t xml:space="preserve">Gambar 3. </w:t>
      </w:r>
      <w:r>
        <w:fldChar w:fldCharType="begin"/>
      </w:r>
      <w:r>
        <w:instrText xml:space="preserve"> SEQ Gambar_3. \* ARABIC </w:instrText>
      </w:r>
      <w:r>
        <w:fldChar w:fldCharType="separate"/>
      </w:r>
      <w:r>
        <w:rPr>
          <w:noProof/>
        </w:rPr>
        <w:t>41</w:t>
      </w:r>
      <w:r>
        <w:fldChar w:fldCharType="end"/>
      </w:r>
      <w:r>
        <w:t xml:space="preserve"> </w:t>
      </w:r>
      <w:r>
        <w:t>Rancangan Antar Muka Menambahkan dan Memperbaharui Capaian Pembelajaran Satuan M</w:t>
      </w:r>
      <w:bookmarkStart w:id="183" w:name="_GoBack"/>
      <w:bookmarkEnd w:id="183"/>
      <w:r>
        <w:t>anajemen</w:t>
      </w:r>
    </w:p>
    <w:p w:rsidR="00337DF0" w:rsidRPr="00337DF0" w:rsidRDefault="00337DF0" w:rsidP="00CE42E7">
      <w:pPr>
        <w:pStyle w:val="Caption"/>
      </w:pPr>
    </w:p>
    <w:p w:rsidR="00D47A91" w:rsidRPr="008A6582" w:rsidRDefault="00D47A91" w:rsidP="008A6582"/>
    <w:p w:rsidR="00C27C6A" w:rsidRPr="00F710A5" w:rsidRDefault="00A6324C" w:rsidP="00773E2A">
      <w:pPr>
        <w:pStyle w:val="Heading2"/>
        <w:spacing w:after="200" w:line="276" w:lineRule="auto"/>
      </w:pPr>
      <w:bookmarkStart w:id="184" w:name="_Toc421875563"/>
      <w:r w:rsidRPr="00F710A5">
        <w:lastRenderedPageBreak/>
        <w:t>Preprocessing</w:t>
      </w:r>
      <w:bookmarkEnd w:id="184"/>
      <w:r w:rsidRPr="00F710A5">
        <w:t xml:space="preserve"> </w:t>
      </w:r>
    </w:p>
    <w:p w:rsidR="00B81B1C" w:rsidRPr="001B3CEF"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185" w:name="_Toc421875564"/>
      <w:r>
        <w:t>Normalisasi</w:t>
      </w:r>
      <w:bookmarkEnd w:id="185"/>
    </w:p>
    <w:p w:rsidR="00225465" w:rsidRDefault="003E0CAC" w:rsidP="003E0CAC">
      <w:pPr>
        <w:spacing w:after="200"/>
        <w:ind w:firstLine="720"/>
      </w:pPr>
      <w:r>
        <w:t xml:space="preserve">Normalisasi yang dilakukan adalah normalisasi </w:t>
      </w:r>
      <w:r>
        <w:rPr>
          <w:i/>
        </w:rPr>
        <w:t xml:space="preserve">gaussian </w:t>
      </w:r>
      <w:r>
        <w:t>atau standardisasi. Hal ini membuat data berdistribusi normal (0</w:t>
      </w:r>
      <w:proofErr w:type="gramStart"/>
      <w:r>
        <w:t>,1</w:t>
      </w:r>
      <w:proofErr w:type="gramEnd"/>
      <w:r>
        <w:t xml:space="preserve">). Perhitungan nilai normalisasi menggunakan persamaan 2.7. </w:t>
      </w:r>
    </w:p>
    <w:p w:rsidR="00B81B1C" w:rsidRPr="00A6324C" w:rsidRDefault="00B81B1C" w:rsidP="003E0CAC">
      <w:pPr>
        <w:pStyle w:val="Heading3"/>
        <w:spacing w:after="200"/>
      </w:pPr>
      <w:bookmarkStart w:id="186" w:name="_Toc421875565"/>
      <w:r>
        <w:t xml:space="preserve">Reduksi Dimensi </w:t>
      </w:r>
      <w:r w:rsidR="002D1D93">
        <w:t>Atribut</w:t>
      </w:r>
      <w:bookmarkEnd w:id="186"/>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w:t>
      </w:r>
      <w:proofErr w:type="gramStart"/>
      <w:r>
        <w:t>akan</w:t>
      </w:r>
      <w:proofErr w:type="gramEnd"/>
      <w:r>
        <w:t xml:space="preserve">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w:t>
      </w:r>
      <w:proofErr w:type="gramStart"/>
      <w:r>
        <w:t>eigen</w:t>
      </w:r>
      <w:proofErr w:type="gramEnd"/>
      <w:r>
        <w:t xml:space="preserve"> yang terbentuk dari proses PCA harus sama 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9B4F9E" w:rsidRPr="009B4F9E">
        <w:t>Gambar 3.22</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lastRenderedPageBreak/>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187" w:name="_Ref409084513"/>
      <w:bookmarkStart w:id="188" w:name="_Toc421875631"/>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CE42E7">
        <w:rPr>
          <w:i/>
          <w:noProof/>
          <w:sz w:val="20"/>
          <w:szCs w:val="20"/>
        </w:rPr>
        <w:t>42</w:t>
      </w:r>
      <w:r w:rsidR="00725214" w:rsidRPr="002D1D93">
        <w:rPr>
          <w:i/>
          <w:sz w:val="20"/>
          <w:szCs w:val="20"/>
        </w:rPr>
        <w:fldChar w:fldCharType="end"/>
      </w:r>
      <w:bookmarkEnd w:id="187"/>
      <w:r w:rsidRPr="002D1D93">
        <w:rPr>
          <w:i/>
          <w:sz w:val="20"/>
          <w:szCs w:val="20"/>
        </w:rPr>
        <w:t>. Pseudocode Principal Component Analysis</w:t>
      </w:r>
      <w:bookmarkEnd w:id="188"/>
    </w:p>
    <w:p w:rsidR="00013801" w:rsidRDefault="00013801" w:rsidP="001164FC">
      <w:pPr>
        <w:ind w:firstLine="576"/>
      </w:pPr>
      <w:r>
        <w:t xml:space="preserve">COEFF menunjukkan nilai loading, SCORE menunjukkan nilai skor komponen, dan LATENT menunjukkan nilai </w:t>
      </w:r>
      <w:proofErr w:type="gramStart"/>
      <w:r>
        <w:t>eigen</w:t>
      </w:r>
      <w:proofErr w:type="gramEnd"/>
      <w:r>
        <w:t xml:space="preserve"> yang dihasilkan.</w:t>
      </w:r>
    </w:p>
    <w:p w:rsidR="001164FC" w:rsidRDefault="00013801" w:rsidP="00013801">
      <w:pPr>
        <w:ind w:firstLine="576"/>
        <w:rPr>
          <w:lang w:val="id-ID"/>
        </w:rPr>
      </w:pPr>
      <w:r>
        <w:t xml:space="preserve"> Dari nilai </w:t>
      </w:r>
      <w:proofErr w:type="gramStart"/>
      <w:r>
        <w:t>eigen</w:t>
      </w:r>
      <w:proofErr w:type="gramEnd"/>
      <w:r>
        <w:t xml:space="preserve">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w:t>
      </w:r>
      <w:proofErr w:type="gramStart"/>
      <w:r>
        <w:t>akan</w:t>
      </w:r>
      <w:proofErr w:type="gramEnd"/>
      <w:r>
        <w:t xml:space="preserve">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189" w:name="_Toc421875566"/>
      <w:r w:rsidRPr="00BA1992">
        <w:rPr>
          <w:i/>
        </w:rPr>
        <w:t>Processing</w:t>
      </w:r>
      <w:bookmarkEnd w:id="189"/>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190" w:name="_Toc378184518"/>
      <w:bookmarkStart w:id="191" w:name="_Toc421875567"/>
      <w:r>
        <w:rPr>
          <w:lang w:val="id-ID"/>
        </w:rPr>
        <w:t xml:space="preserve">Fungsi </w:t>
      </w:r>
      <w:bookmarkEnd w:id="190"/>
      <w:r w:rsidR="00E117FF" w:rsidRPr="00E117FF">
        <w:rPr>
          <w:i/>
        </w:rPr>
        <w:t>G</w:t>
      </w:r>
      <w:r w:rsidR="00FC5B55" w:rsidRPr="00E117FF">
        <w:rPr>
          <w:i/>
        </w:rPr>
        <w:t>enerate</w:t>
      </w:r>
      <w:r w:rsidR="00E117FF">
        <w:t xml:space="preserve"> </w:t>
      </w:r>
      <w:r w:rsidR="00FC5B55">
        <w:t>Kromosom</w:t>
      </w:r>
      <w:bookmarkEnd w:id="191"/>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1A8D7940" wp14:editId="407148DE">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biner se</w:t>
      </w:r>
      <w:r w:rsidR="00BF18EA">
        <w:t>ukuran banyaknya fitur</w:t>
      </w:r>
      <w:r w:rsidR="00013801">
        <w:t>, yaitu 61 atribut</w:t>
      </w:r>
      <w:r w:rsidR="00BF18EA">
        <w:t xml:space="preserve">. </w:t>
      </w:r>
      <w:r w:rsidR="00114FBB">
        <w:t xml:space="preserve">Atribut yang bernilai 1 </w:t>
      </w:r>
      <w:proofErr w:type="gramStart"/>
      <w:r w:rsidR="00114FBB">
        <w:t>akan</w:t>
      </w:r>
      <w:proofErr w:type="gramEnd"/>
      <w:r w:rsidR="00114FBB">
        <w:t xml:space="preserve">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w:lastRenderedPageBreak/>
        <mc:AlternateContent>
          <mc:Choice Requires="wps">
            <w:drawing>
              <wp:anchor distT="0" distB="0" distL="114300" distR="114300" simplePos="0" relativeHeight="252191744" behindDoc="0" locked="0" layoutInCell="1" allowOverlap="1" wp14:anchorId="55054477" wp14:editId="46205E93">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proofErr w:type="gramStart"/>
      <w:r w:rsidR="00BF18EA" w:rsidRPr="006B7303">
        <w:rPr>
          <w:rFonts w:ascii="Courier New" w:hAnsi="Courier New" w:cs="Courier New"/>
          <w:sz w:val="20"/>
          <w:szCs w:val="20"/>
        </w:rPr>
        <w:t>Math.Random(</w:t>
      </w:r>
      <w:proofErr w:type="gramEnd"/>
      <w:r w:rsidR="00BF18EA" w:rsidRPr="006B7303">
        <w:rPr>
          <w:rFonts w:ascii="Courier New" w:hAnsi="Courier New" w:cs="Courier New"/>
          <w:sz w:val="20"/>
          <w:szCs w:val="20"/>
        </w:rPr>
        <w:t>)</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9B4F9E" w:rsidRPr="009B4F9E">
        <w:t>Gambar 3.23</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62D902F8" wp14:editId="3A53CE91">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3C286EC9" wp14:editId="762EF440">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025D3649" wp14:editId="4CF84BE3">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BF18EA" w:rsidRDefault="00D47A91"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3649" id="Text Box 175" o:spid="_x0000_s1029"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evuA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q6XHr7gCAADE&#10;BQAADgAAAAAAAAAAAAAAAAAuAgAAZHJzL2Uyb0RvYy54bWxQSwECLQAUAAYACAAAACEAJzhUZ9wA&#10;AAAIAQAADwAAAAAAAAAAAAAAAAASBQAAZHJzL2Rvd25yZXYueG1sUEsFBgAAAAAEAAQA8wAAABsG&#10;AAAAAA==&#10;" filled="f" stroked="f">
                <v:textbox>
                  <w:txbxContent>
                    <w:p w:rsidR="00D47A91" w:rsidRPr="00BF18EA" w:rsidRDefault="00D47A91"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6C84143D" wp14:editId="220951A9">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865A34" w:rsidRDefault="00D47A91" w:rsidP="00865A34">
                            <w:pPr>
                              <w:pStyle w:val="Caption"/>
                              <w:rPr>
                                <w:i/>
                                <w:noProof/>
                                <w:sz w:val="20"/>
                                <w:szCs w:val="20"/>
                              </w:rPr>
                            </w:pPr>
                            <w:bookmarkStart w:id="192" w:name="_Ref404794539"/>
                            <w:bookmarkStart w:id="193" w:name="_Toc421875632"/>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sidR="00CE42E7">
                              <w:rPr>
                                <w:i/>
                                <w:noProof/>
                                <w:sz w:val="20"/>
                                <w:szCs w:val="20"/>
                              </w:rPr>
                              <w:t>43</w:t>
                            </w:r>
                            <w:r w:rsidRPr="00865A34">
                              <w:rPr>
                                <w:i/>
                                <w:sz w:val="20"/>
                                <w:szCs w:val="20"/>
                              </w:rPr>
                              <w:fldChar w:fldCharType="end"/>
                            </w:r>
                            <w:bookmarkEnd w:id="192"/>
                            <w:r w:rsidRPr="00865A34">
                              <w:rPr>
                                <w:i/>
                                <w:sz w:val="20"/>
                                <w:szCs w:val="20"/>
                              </w:rPr>
                              <w:t>. Representasi Kromosom</w:t>
                            </w:r>
                            <w:bookmarkEnd w:id="19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84143D" id="Text Box 176" o:spid="_x0000_s1030"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wn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LJ3VtFTuCLowC2oB8eFDAaJT5glEPzVli+3lPDMeofSNBW76TJ8NMxnYyiKRwtMQOo9G8dWPH&#10;77URuwaQJ/Veg/4qEaThhTpGcVItNFzI4fQ4+I5+Og9eP56wzXc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J2scJ4AC&#10;AAAKBQAADgAAAAAAAAAAAAAAAAAuAgAAZHJzL2Uyb0RvYy54bWxQSwECLQAUAAYACAAAACEAOleJ&#10;z94AAAAHAQAADwAAAAAAAAAAAAAAAADaBAAAZHJzL2Rvd25yZXYueG1sUEsFBgAAAAAEAAQA8wAA&#10;AOUFAAAAAA==&#10;" stroked="f">
                <v:textbox style="mso-fit-shape-to-text:t" inset="0,0,0,0">
                  <w:txbxContent>
                    <w:p w:rsidR="00D47A91" w:rsidRPr="00865A34" w:rsidRDefault="00D47A91" w:rsidP="00865A34">
                      <w:pPr>
                        <w:pStyle w:val="Caption"/>
                        <w:rPr>
                          <w:i/>
                          <w:noProof/>
                          <w:sz w:val="20"/>
                          <w:szCs w:val="20"/>
                        </w:rPr>
                      </w:pPr>
                      <w:bookmarkStart w:id="194" w:name="_Ref404794539"/>
                      <w:bookmarkStart w:id="195" w:name="_Toc421875632"/>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sidR="00CE42E7">
                        <w:rPr>
                          <w:i/>
                          <w:noProof/>
                          <w:sz w:val="20"/>
                          <w:szCs w:val="20"/>
                        </w:rPr>
                        <w:t>43</w:t>
                      </w:r>
                      <w:r w:rsidRPr="00865A34">
                        <w:rPr>
                          <w:i/>
                          <w:sz w:val="20"/>
                          <w:szCs w:val="20"/>
                        </w:rPr>
                        <w:fldChar w:fldCharType="end"/>
                      </w:r>
                      <w:bookmarkEnd w:id="194"/>
                      <w:r w:rsidRPr="00865A34">
                        <w:rPr>
                          <w:i/>
                          <w:sz w:val="20"/>
                          <w:szCs w:val="20"/>
                        </w:rPr>
                        <w:t>. Representasi Kromosom</w:t>
                      </w:r>
                      <w:bookmarkEnd w:id="195"/>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 xml:space="preserve">Untuk inisialisasi awal, </w:t>
      </w:r>
      <w:proofErr w:type="gramStart"/>
      <w:r w:rsidR="00013801">
        <w:t>akan</w:t>
      </w:r>
      <w:proofErr w:type="gramEnd"/>
      <w:r w:rsidR="00013801">
        <w:t xml:space="preserve">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9B4F9E" w:rsidRPr="009B4F9E">
        <w:t>Gambar 3.24</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9B4F9E" w:rsidRPr="009B4F9E">
              <w:rPr>
                <w:rFonts w:ascii="Courier New" w:hAnsi="Courier New" w:cs="Courier New"/>
                <w:i/>
                <w:sz w:val="18"/>
                <w:szCs w:val="18"/>
              </w:rPr>
              <w:t>Gambar 3.23</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196" w:name="_Ref404795813"/>
      <w:bookmarkStart w:id="197" w:name="_Toc421875633"/>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CE42E7">
        <w:rPr>
          <w:i/>
          <w:noProof/>
          <w:sz w:val="20"/>
          <w:szCs w:val="20"/>
        </w:rPr>
        <w:t>44</w:t>
      </w:r>
      <w:r w:rsidR="00725214" w:rsidRPr="00C93832">
        <w:rPr>
          <w:i/>
          <w:sz w:val="20"/>
          <w:szCs w:val="20"/>
        </w:rPr>
        <w:fldChar w:fldCharType="end"/>
      </w:r>
      <w:bookmarkEnd w:id="196"/>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197"/>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198" w:name="_Toc421875568"/>
      <w:r>
        <w:t xml:space="preserve">Fungsi </w:t>
      </w:r>
      <w:r w:rsidR="00E117FF">
        <w:t xml:space="preserve">Menghitung </w:t>
      </w:r>
      <w:r w:rsidR="00E117FF" w:rsidRPr="00E117FF">
        <w:rPr>
          <w:i/>
        </w:rPr>
        <w:t>Fitness</w:t>
      </w:r>
      <w:r w:rsidR="00E117FF">
        <w:rPr>
          <w:i/>
        </w:rPr>
        <w:t xml:space="preserve"> Value</w:t>
      </w:r>
      <w:bookmarkEnd w:id="198"/>
    </w:p>
    <w:p w:rsidR="00082A53" w:rsidRDefault="001164FC" w:rsidP="00D01108">
      <w:pPr>
        <w:ind w:firstLine="720"/>
      </w:pPr>
      <w:r>
        <w:rPr>
          <w:lang w:val="id-ID"/>
        </w:rPr>
        <w:lastRenderedPageBreak/>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w:t>
      </w:r>
      <w:proofErr w:type="gramStart"/>
      <w:r w:rsidR="00114FBB">
        <w:t>akan</w:t>
      </w:r>
      <w:proofErr w:type="gramEnd"/>
      <w:r w:rsidR="00114FBB">
        <w:t xml:space="preserve">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proofErr w:type="gramStart"/>
      <w:r w:rsidR="00D751F7">
        <w:t>akan</w:t>
      </w:r>
      <w:proofErr w:type="gramEnd"/>
      <w:r w:rsidR="00D751F7">
        <w:t xml:space="preserve">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w:t>
      </w:r>
      <w:proofErr w:type="gramStart"/>
      <w:r w:rsidR="00D751F7">
        <w:t>akan</w:t>
      </w:r>
      <w:proofErr w:type="gramEnd"/>
      <w:r w:rsidR="00D751F7">
        <w:t xml:space="preserve">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w:t>
      </w:r>
      <w:proofErr w:type="gramStart"/>
      <w:r w:rsidR="00C97C60">
        <w:t>akan</w:t>
      </w:r>
      <w:proofErr w:type="gramEnd"/>
      <w:r w:rsidR="00C97C60">
        <w:t xml:space="preserve">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mc:AlternateContent>
          <mc:Choice Requires="wps">
            <w:drawing>
              <wp:anchor distT="0" distB="0" distL="114300" distR="114300" simplePos="0" relativeHeight="252372992" behindDoc="0" locked="0" layoutInCell="1" allowOverlap="1" wp14:anchorId="5A8E90A4" wp14:editId="2A4FD206">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47A91" w:rsidRPr="00DA5199" w:rsidRDefault="00D47A91"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E90A4" id="Text Box 314" o:spid="_x0000_s1031"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VcYB4qcCAABRBQAADgAAAAAAAAAAAAAA&#10;AAAuAgAAZHJzL2Uyb0RvYy54bWxQSwECLQAUAAYACAAAACEAtt6dZd4AAAAJAQAADwAAAAAAAAAA&#10;AAAAAAABBQAAZHJzL2Rvd25yZXYueG1sUEsFBgAAAAAEAAQA8wAAAAwGAAAAAA==&#10;" fillcolor="#92d050" stroked="f" strokecolor="black [3213]">
                <v:textbox>
                  <w:txbxContent>
                    <w:p w:rsidR="00D47A91" w:rsidRPr="00DA5199" w:rsidRDefault="00D47A91"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5338FFFA" wp14:editId="4CC104D1">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23E2AE74" wp14:editId="4A4B5A87">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47DCC456" wp14:editId="7B64E22B">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68457E09" wp14:editId="4D010732">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3B7DE088" wp14:editId="671B934D">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27EEDF45" wp14:editId="11F81BEE">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76544656" wp14:editId="1A1B3905">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47A91" w:rsidRPr="00DA5199" w:rsidRDefault="00D47A91"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44656" id="Text Box 328" o:spid="_x0000_s1032"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9LZ9SKQCAABRBQAADgAAAAAAAAAAAAAAAAAu&#10;AgAAZHJzL2Uyb0RvYy54bWxQSwECLQAUAAYACAAAACEAnN4JX94AAAAHAQAADwAAAAAAAAAAAAAA&#10;AAD+BAAAZHJzL2Rvd25yZXYueG1sUEsFBgAAAAAEAAQA8wAAAAkGAAAAAA==&#10;" fillcolor="yellow" stroked="f" strokecolor="black [3213]">
                <v:textbox>
                  <w:txbxContent>
                    <w:p w:rsidR="00D47A91" w:rsidRPr="00DA5199" w:rsidRDefault="00D47A91"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21673E53" wp14:editId="10CEB0E6">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64652A9D" wp14:editId="1820B8AE">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3A59B76A" wp14:editId="1EDE2CEF">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4C6E94FB" wp14:editId="495637F3">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proofErr w:type="gramStart"/>
                                <w:r>
                                  <w:rPr>
                                    <w:b/>
                                    <w:sz w:val="20"/>
                                    <w:szCs w:val="20"/>
                                  </w:rPr>
                                  <w:t>n</w:t>
                                </w:r>
                                <w:proofErr w:type="gramEnd"/>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E052D3" w:rsidRDefault="00D47A91"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E94FB" id="Group 313" o:spid="_x0000_s1033"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">
                <v:group id="Group 309" o:spid="_x0000_s1034"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5"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6"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sidRPr="00E052D3">
                            <w:rPr>
                              <w:b/>
                              <w:sz w:val="20"/>
                              <w:szCs w:val="20"/>
                            </w:rPr>
                            <w:t>1</w:t>
                          </w:r>
                        </w:p>
                      </w:txbxContent>
                    </v:textbox>
                  </v:shape>
                  <v:shape id="Text Box 304" o:spid="_x0000_s1037"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2</w:t>
                          </w:r>
                        </w:p>
                      </w:txbxContent>
                    </v:textbox>
                  </v:shape>
                  <v:shape id="Text Box 305" o:spid="_x0000_s1038"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3</w:t>
                          </w:r>
                        </w:p>
                      </w:txbxContent>
                    </v:textbox>
                  </v:shape>
                  <v:shape id="Text Box 307" o:spid="_x0000_s1039"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proofErr w:type="gramStart"/>
                          <w:r>
                            <w:rPr>
                              <w:b/>
                              <w:sz w:val="20"/>
                              <w:szCs w:val="20"/>
                            </w:rPr>
                            <w:t>n</w:t>
                          </w:r>
                          <w:proofErr w:type="gramEnd"/>
                        </w:p>
                      </w:txbxContent>
                    </v:textbox>
                  </v:shape>
                </v:group>
                <v:shape id="Text Box 311" o:spid="_x0000_s1040"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D47A91" w:rsidRPr="00E052D3" w:rsidRDefault="00D47A91"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0BAD4C28" wp14:editId="124F5D12">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proofErr w:type="gramStart"/>
                                <w:r>
                                  <w:rPr>
                                    <w:b/>
                                    <w:sz w:val="20"/>
                                    <w:szCs w:val="20"/>
                                  </w:rPr>
                                  <w:t>n</w:t>
                                </w:r>
                                <w:proofErr w:type="gramEnd"/>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E052D3" w:rsidRDefault="00D47A91"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D4C28" id="Group 312" o:spid="_x0000_s1041"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">
                <v:group id="Group 308" o:spid="_x0000_s1042"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3"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4"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sidRPr="00E052D3">
                            <w:rPr>
                              <w:b/>
                              <w:sz w:val="20"/>
                              <w:szCs w:val="20"/>
                            </w:rPr>
                            <w:t>1</w:t>
                          </w:r>
                        </w:p>
                      </w:txbxContent>
                    </v:textbox>
                  </v:shape>
                  <v:shape id="Text Box 300" o:spid="_x0000_s1045"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2</w:t>
                          </w:r>
                        </w:p>
                      </w:txbxContent>
                    </v:textbox>
                  </v:shape>
                  <v:shape id="Text Box 301" o:spid="_x0000_s1046"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r>
                            <w:rPr>
                              <w:b/>
                              <w:sz w:val="20"/>
                              <w:szCs w:val="20"/>
                            </w:rPr>
                            <w:t>3</w:t>
                          </w:r>
                        </w:p>
                      </w:txbxContent>
                    </v:textbox>
                  </v:shape>
                  <v:shape id="Text Box 302" o:spid="_x0000_s1047"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D47A91" w:rsidRDefault="00D47A91" w:rsidP="00E052D3">
                          <w:pPr>
                            <w:jc w:val="center"/>
                            <w:rPr>
                              <w:b/>
                              <w:sz w:val="20"/>
                              <w:szCs w:val="20"/>
                            </w:rPr>
                          </w:pPr>
                          <w:r w:rsidRPr="00E052D3">
                            <w:rPr>
                              <w:b/>
                              <w:sz w:val="20"/>
                              <w:szCs w:val="20"/>
                            </w:rPr>
                            <w:t xml:space="preserve">Klaster </w:t>
                          </w:r>
                        </w:p>
                        <w:p w:rsidR="00D47A91" w:rsidRPr="00E052D3" w:rsidRDefault="00D47A91" w:rsidP="00E052D3">
                          <w:pPr>
                            <w:jc w:val="center"/>
                            <w:rPr>
                              <w:b/>
                              <w:sz w:val="20"/>
                              <w:szCs w:val="20"/>
                            </w:rPr>
                          </w:pPr>
                          <w:proofErr w:type="gramStart"/>
                          <w:r>
                            <w:rPr>
                              <w:b/>
                              <w:sz w:val="20"/>
                              <w:szCs w:val="20"/>
                            </w:rPr>
                            <w:t>n</w:t>
                          </w:r>
                          <w:proofErr w:type="gramEnd"/>
                        </w:p>
                      </w:txbxContent>
                    </v:textbox>
                  </v:shape>
                </v:group>
                <v:shape id="Text Box 310" o:spid="_x0000_s1048"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D47A91" w:rsidRPr="00E052D3" w:rsidRDefault="00D47A91"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09B23A68" wp14:editId="15776A78">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213C4A66" wp14:editId="20FEE580">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6DB72D0C" wp14:editId="2748257D">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15D2F744" wp14:editId="5964B0C9">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06DEFAFF" wp14:editId="334FB24C">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1377E727" wp14:editId="79EB78F7">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598C859A" wp14:editId="7EEE581B">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401664" behindDoc="0" locked="0" layoutInCell="1" allowOverlap="1" wp14:anchorId="18B70AFB" wp14:editId="412D0CBC">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082A53" w:rsidRDefault="00D47A91" w:rsidP="00082A53">
                            <w:pPr>
                              <w:pStyle w:val="Caption"/>
                              <w:rPr>
                                <w:i/>
                                <w:noProof/>
                                <w:sz w:val="20"/>
                                <w:szCs w:val="20"/>
                              </w:rPr>
                            </w:pPr>
                            <w:bookmarkStart w:id="199" w:name="_Ref408158546"/>
                            <w:bookmarkStart w:id="200" w:name="_Toc421875634"/>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sidR="00CE42E7">
                              <w:rPr>
                                <w:i/>
                                <w:noProof/>
                                <w:sz w:val="20"/>
                                <w:szCs w:val="20"/>
                              </w:rPr>
                              <w:t>45</w:t>
                            </w:r>
                            <w:r w:rsidRPr="00082A53">
                              <w:rPr>
                                <w:i/>
                                <w:sz w:val="20"/>
                                <w:szCs w:val="20"/>
                              </w:rPr>
                              <w:fldChar w:fldCharType="end"/>
                            </w:r>
                            <w:bookmarkEnd w:id="199"/>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B70AFB" id="Text Box 361" o:spid="_x0000_s1049"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" stroked="f">
                <v:textbox style="mso-fit-shape-to-text:t" inset="0,0,0,0">
                  <w:txbxContent>
                    <w:p w:rsidR="00D47A91" w:rsidRPr="00082A53" w:rsidRDefault="00D47A91" w:rsidP="00082A53">
                      <w:pPr>
                        <w:pStyle w:val="Caption"/>
                        <w:rPr>
                          <w:i/>
                          <w:noProof/>
                          <w:sz w:val="20"/>
                          <w:szCs w:val="20"/>
                        </w:rPr>
                      </w:pPr>
                      <w:bookmarkStart w:id="201" w:name="_Ref408158546"/>
                      <w:bookmarkStart w:id="202" w:name="_Toc421875634"/>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sidR="00CE42E7">
                        <w:rPr>
                          <w:i/>
                          <w:noProof/>
                          <w:sz w:val="20"/>
                          <w:szCs w:val="20"/>
                        </w:rPr>
                        <w:t>45</w:t>
                      </w:r>
                      <w:r w:rsidRPr="00082A53">
                        <w:rPr>
                          <w:i/>
                          <w:sz w:val="20"/>
                          <w:szCs w:val="20"/>
                        </w:rPr>
                        <w:fldChar w:fldCharType="end"/>
                      </w:r>
                      <w:bookmarkEnd w:id="201"/>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02"/>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784E620F" wp14:editId="7214CA83">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47A91" w:rsidRPr="00DA5199" w:rsidRDefault="00D47A91"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E620F" id="Text Box 354" o:spid="_x0000_s1050"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" fillcolor="#b2a1c7 [1943]" stroked="f" strokecolor="black [3213]">
                <v:textbox>
                  <w:txbxContent>
                    <w:p w:rsidR="00D47A91" w:rsidRPr="00DA5199" w:rsidRDefault="00D47A91"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fldChar w:fldCharType="begin"/>
      </w:r>
      <w:r>
        <w:instrText xml:space="preserve"> REF _Ref408158546 \h  \* MERGEFORMAT </w:instrText>
      </w:r>
      <w:r>
        <w:fldChar w:fldCharType="separate"/>
      </w:r>
      <w:r w:rsidR="009B4F9E" w:rsidRPr="009B4F9E">
        <w:t>Gambar 3.25</w:t>
      </w:r>
      <w:r>
        <w:fldChar w:fldCharType="end"/>
      </w:r>
      <w:r w:rsidR="00D72A13">
        <w:t>.</w:t>
      </w:r>
      <w:r w:rsidR="00082A53" w:rsidRPr="00082A53">
        <w:t xml:space="preserve"> </w:t>
      </w:r>
      <w:proofErr w:type="gramStart"/>
      <w:r w:rsidR="00082A53" w:rsidRPr="00082A53">
        <w:t>adalah</w:t>
      </w:r>
      <w:proofErr w:type="gramEnd"/>
      <w:r w:rsidR="00082A53" w:rsidRPr="00082A53">
        <w:t xml:space="preserve">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 xml:space="preserve">fitness </w:t>
      </w:r>
      <w:r w:rsidR="00D01108">
        <w:rPr>
          <w:i/>
        </w:rPr>
        <w:lastRenderedPageBreak/>
        <w:t>value</w:t>
      </w:r>
      <w:r w:rsidR="00082A53" w:rsidRPr="00082A53">
        <w:t>.</w:t>
      </w:r>
      <w:r w:rsidR="00082A53">
        <w:t xml:space="preserve"> </w:t>
      </w:r>
      <w:r w:rsidR="00C97C60">
        <w:t>Data yang telah dila</w:t>
      </w:r>
      <w:r w:rsidR="009D2B11">
        <w:t xml:space="preserve">beli </w:t>
      </w:r>
      <w:proofErr w:type="gramStart"/>
      <w:r w:rsidR="009D2B11">
        <w:t>akan</w:t>
      </w:r>
      <w:proofErr w:type="gramEnd"/>
      <w:r w:rsidR="009D2B11">
        <w:t xml:space="preserve">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9B4F9E" w:rsidRPr="009B4F9E">
        <w:t>Gambar 3.23</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9B4F9E" w:rsidRPr="009B4F9E">
        <w:t>Gambar 3.26</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mc:AlternateContent>
                <mc:Choice Requires="wps">
                  <w:drawing>
                    <wp:anchor distT="0" distB="0" distL="114300" distR="114300" simplePos="0" relativeHeight="252319744" behindDoc="0" locked="0" layoutInCell="1" allowOverlap="1" wp14:anchorId="22AA078A" wp14:editId="6FF00E06">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7618FE" w:rsidRDefault="00D47A91" w:rsidP="007618FE">
                                  <w:pPr>
                                    <w:jc w:val="center"/>
                                    <w:rPr>
                                      <w:b/>
                                    </w:rPr>
                                  </w:pPr>
                                  <w:bookmarkStart w:id="203" w:name="_Ref405949873"/>
                                  <w:bookmarkStart w:id="204" w:name="_Toc421875635"/>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sidR="00CE42E7">
                                    <w:rPr>
                                      <w:b/>
                                      <w:i/>
                                      <w:noProof/>
                                      <w:sz w:val="20"/>
                                      <w:szCs w:val="20"/>
                                    </w:rPr>
                                    <w:t>46</w:t>
                                  </w:r>
                                  <w:r w:rsidRPr="007618FE">
                                    <w:rPr>
                                      <w:b/>
                                      <w:i/>
                                      <w:sz w:val="20"/>
                                      <w:szCs w:val="20"/>
                                    </w:rPr>
                                    <w:fldChar w:fldCharType="end"/>
                                  </w:r>
                                  <w:bookmarkEnd w:id="203"/>
                                  <w:r w:rsidRPr="007618FE">
                                    <w:rPr>
                                      <w:b/>
                                      <w:i/>
                                      <w:sz w:val="20"/>
                                      <w:szCs w:val="20"/>
                                    </w:rPr>
                                    <w:t xml:space="preserve">. Pseudocode Fungsi </w:t>
                                  </w:r>
                                  <w:r>
                                    <w:rPr>
                                      <w:b/>
                                      <w:i/>
                                      <w:sz w:val="20"/>
                                      <w:szCs w:val="20"/>
                                    </w:rPr>
                                    <w:t>Menghitung Fitness Value</w:t>
                                  </w:r>
                                  <w:bookmarkEnd w:id="20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A078A" id="Text Box 261" o:spid="_x0000_s1051"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duQIAAMU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k55duQIA&#10;AMUFAAAOAAAAAAAAAAAAAAAAAC4CAABkcnMvZTJvRG9jLnhtbFBLAQItABQABgAIAAAAIQCTCyB7&#10;3QAAAAgBAAAPAAAAAAAAAAAAAAAAABMFAABkcnMvZG93bnJldi54bWxQSwUGAAAAAAQABADzAAAA&#10;HQYAAAAA&#10;" filled="f" stroked="f">
                      <v:textbox>
                        <w:txbxContent>
                          <w:p w:rsidR="00D47A91" w:rsidRPr="007618FE" w:rsidRDefault="00D47A91" w:rsidP="007618FE">
                            <w:pPr>
                              <w:jc w:val="center"/>
                              <w:rPr>
                                <w:b/>
                              </w:rPr>
                            </w:pPr>
                            <w:bookmarkStart w:id="205" w:name="_Ref405949873"/>
                            <w:bookmarkStart w:id="206" w:name="_Toc421875635"/>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sidR="00CE42E7">
                              <w:rPr>
                                <w:b/>
                                <w:i/>
                                <w:noProof/>
                                <w:sz w:val="20"/>
                                <w:szCs w:val="20"/>
                              </w:rPr>
                              <w:t>46</w:t>
                            </w:r>
                            <w:r w:rsidRPr="007618FE">
                              <w:rPr>
                                <w:b/>
                                <w:i/>
                                <w:sz w:val="20"/>
                                <w:szCs w:val="20"/>
                              </w:rPr>
                              <w:fldChar w:fldCharType="end"/>
                            </w:r>
                            <w:bookmarkEnd w:id="205"/>
                            <w:r w:rsidRPr="007618FE">
                              <w:rPr>
                                <w:b/>
                                <w:i/>
                                <w:sz w:val="20"/>
                                <w:szCs w:val="20"/>
                              </w:rPr>
                              <w:t xml:space="preserve">. Pseudocode Fungsi </w:t>
                            </w:r>
                            <w:r>
                              <w:rPr>
                                <w:b/>
                                <w:i/>
                                <w:sz w:val="20"/>
                                <w:szCs w:val="20"/>
                              </w:rPr>
                              <w:t>Menghitung Fitness Value</w:t>
                            </w:r>
                            <w:bookmarkEnd w:id="206"/>
                          </w:p>
                        </w:txbxContent>
                      </v:textbox>
                    </v:shape>
                  </w:pict>
                </mc:Fallback>
              </mc:AlternateContent>
            </w:r>
          </w:p>
        </w:tc>
      </w:tr>
    </w:tbl>
    <w:p w:rsidR="00D97F9C" w:rsidRDefault="00D97F9C" w:rsidP="00C93832">
      <w:pPr>
        <w:pStyle w:val="Heading3"/>
        <w:spacing w:before="300" w:after="200"/>
        <w:rPr>
          <w:i/>
        </w:rPr>
      </w:pPr>
      <w:bookmarkStart w:id="207" w:name="_Toc421875569"/>
      <w:r>
        <w:lastRenderedPageBreak/>
        <w:t xml:space="preserve">Fungsi </w:t>
      </w:r>
      <w:r w:rsidR="00DB0996">
        <w:t>Seleksi</w:t>
      </w:r>
      <w:bookmarkEnd w:id="207"/>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w:t>
      </w:r>
      <w:proofErr w:type="gramStart"/>
      <w:r w:rsidR="00BA598A">
        <w:rPr>
          <w:lang w:eastAsia="en-US"/>
        </w:rPr>
        <w:t>akan</w:t>
      </w:r>
      <w:proofErr w:type="gramEnd"/>
      <w:r w:rsidR="00BA598A">
        <w:rPr>
          <w:lang w:eastAsia="en-US"/>
        </w:rPr>
        <w:t xml:space="preserve"> terpilih untuk diikutsertakan pada proses generasi selanjutnya. </w:t>
      </w:r>
      <w:r w:rsidR="00BA598A" w:rsidRPr="00BA598A">
        <w:t xml:space="preserve">Proses ini menjamin tidak </w:t>
      </w:r>
      <w:proofErr w:type="gramStart"/>
      <w:r w:rsidR="00BA598A" w:rsidRPr="00BA598A">
        <w:t>akan</w:t>
      </w:r>
      <w:proofErr w:type="gramEnd"/>
      <w:r w:rsidR="00BA598A" w:rsidRPr="00BA598A">
        <w:t xml:space="preserve"> ada solusi yang lebih buruk. Solusi yang didapatkan pada tiap proses nantinya adalah solusi yang </w:t>
      </w:r>
      <w:proofErr w:type="gramStart"/>
      <w:r w:rsidR="00BA598A" w:rsidRPr="00BA598A">
        <w:t>sama</w:t>
      </w:r>
      <w:proofErr w:type="gramEnd"/>
      <w:r w:rsidR="00BA598A" w:rsidRPr="00BA598A">
        <w:t xml:space="preserve"> atau lebih baik dari solusi terbaik sebelumnya. Hal ini tentu saja </w:t>
      </w:r>
      <w:proofErr w:type="gramStart"/>
      <w:r w:rsidR="00BA598A" w:rsidRPr="00BA598A">
        <w:t>akan</w:t>
      </w:r>
      <w:proofErr w:type="gramEnd"/>
      <w:r w:rsidR="00BA598A" w:rsidRPr="00BA598A">
        <w:t xml:space="preserve">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9B4F9E" w:rsidRPr="009B4F9E">
        <w:t>Gambar 3.27</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mc:AlternateContent>
          <mc:Choice Requires="wps">
            <w:drawing>
              <wp:anchor distT="0" distB="0" distL="114300" distR="114300" simplePos="0" relativeHeight="252247040" behindDoc="0" locked="0" layoutInCell="1" allowOverlap="1" wp14:anchorId="6756F4AA" wp14:editId="0DF4FA99">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A91" w:rsidRPr="00DF6F65" w:rsidRDefault="00D47A91" w:rsidP="00DF6F65">
                            <w:pPr>
                              <w:jc w:val="center"/>
                              <w:rPr>
                                <w:b/>
                              </w:rPr>
                            </w:pPr>
                            <w:bookmarkStart w:id="208" w:name="_Ref404926844"/>
                            <w:bookmarkStart w:id="209" w:name="_Toc421875636"/>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sidR="00CE42E7">
                              <w:rPr>
                                <w:b/>
                                <w:i/>
                                <w:noProof/>
                                <w:sz w:val="20"/>
                                <w:szCs w:val="20"/>
                              </w:rPr>
                              <w:t>47</w:t>
                            </w:r>
                            <w:r w:rsidRPr="00DF6F65">
                              <w:rPr>
                                <w:b/>
                                <w:i/>
                                <w:sz w:val="20"/>
                                <w:szCs w:val="20"/>
                              </w:rPr>
                              <w:fldChar w:fldCharType="end"/>
                            </w:r>
                            <w:bookmarkEnd w:id="208"/>
                            <w:r w:rsidRPr="00DF6F65">
                              <w:rPr>
                                <w:b/>
                                <w:i/>
                                <w:sz w:val="20"/>
                                <w:szCs w:val="20"/>
                              </w:rPr>
                              <w:t xml:space="preserve">. </w:t>
                            </w:r>
                            <w:bookmarkStart w:id="210" w:name="_Ref404926839"/>
                            <w:r w:rsidRPr="00DF6F65">
                              <w:rPr>
                                <w:b/>
                                <w:i/>
                                <w:sz w:val="20"/>
                                <w:szCs w:val="20"/>
                              </w:rPr>
                              <w:t xml:space="preserve">Pseudocode Fungsi </w:t>
                            </w:r>
                            <w:bookmarkEnd w:id="210"/>
                            <w:r>
                              <w:rPr>
                                <w:b/>
                                <w:i/>
                                <w:sz w:val="20"/>
                                <w:szCs w:val="20"/>
                              </w:rPr>
                              <w:t>Seleksi</w:t>
                            </w:r>
                            <w:bookmarkEnd w:id="20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AA" id="Text Box 198" o:spid="_x0000_s1052"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bj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o8KoeSOq&#10;J5CwFKAwECPMPlg0Qn7HaIA5kmH1bUckxah9z+EZJH5oNKvtJpwvAAjJc8vm3EJ4CVAZ1hhNy5We&#10;htWul2zbQKTp4XFxC0+nZlbVz1kdHhzMCkvuMNfMMDrfW6/n6bv8B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MjRduO6AgAA&#10;xQUAAA4AAAAAAAAAAAAAAAAALgIAAGRycy9lMm9Eb2MueG1sUEsBAi0AFAAGAAgAAAAhAPrQN43b&#10;AAAABwEAAA8AAAAAAAAAAAAAAAAAFAUAAGRycy9kb3ducmV2LnhtbFBLBQYAAAAABAAEAPMAAAAc&#10;BgAAAAA=&#10;" filled="f" stroked="f">
                <v:textbox>
                  <w:txbxContent>
                    <w:p w:rsidR="00D47A91" w:rsidRPr="00DF6F65" w:rsidRDefault="00D47A91" w:rsidP="00DF6F65">
                      <w:pPr>
                        <w:jc w:val="center"/>
                        <w:rPr>
                          <w:b/>
                        </w:rPr>
                      </w:pPr>
                      <w:bookmarkStart w:id="211" w:name="_Ref404926844"/>
                      <w:bookmarkStart w:id="212" w:name="_Toc421875636"/>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sidR="00CE42E7">
                        <w:rPr>
                          <w:b/>
                          <w:i/>
                          <w:noProof/>
                          <w:sz w:val="20"/>
                          <w:szCs w:val="20"/>
                        </w:rPr>
                        <w:t>47</w:t>
                      </w:r>
                      <w:r w:rsidRPr="00DF6F65">
                        <w:rPr>
                          <w:b/>
                          <w:i/>
                          <w:sz w:val="20"/>
                          <w:szCs w:val="20"/>
                        </w:rPr>
                        <w:fldChar w:fldCharType="end"/>
                      </w:r>
                      <w:bookmarkEnd w:id="211"/>
                      <w:r w:rsidRPr="00DF6F65">
                        <w:rPr>
                          <w:b/>
                          <w:i/>
                          <w:sz w:val="20"/>
                          <w:szCs w:val="20"/>
                        </w:rPr>
                        <w:t xml:space="preserve">. </w:t>
                      </w:r>
                      <w:bookmarkStart w:id="213" w:name="_Ref404926839"/>
                      <w:r w:rsidRPr="00DF6F65">
                        <w:rPr>
                          <w:b/>
                          <w:i/>
                          <w:sz w:val="20"/>
                          <w:szCs w:val="20"/>
                        </w:rPr>
                        <w:t xml:space="preserve">Pseudocode Fungsi </w:t>
                      </w:r>
                      <w:bookmarkEnd w:id="213"/>
                      <w:r>
                        <w:rPr>
                          <w:b/>
                          <w:i/>
                          <w:sz w:val="20"/>
                          <w:szCs w:val="20"/>
                        </w:rPr>
                        <w:t>Seleksi</w:t>
                      </w:r>
                      <w:bookmarkEnd w:id="212"/>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214" w:name="_Toc421875570"/>
      <w:bookmarkStart w:id="215" w:name="_Toc378184521"/>
      <w:r>
        <w:rPr>
          <w:lang w:eastAsia="en-US"/>
        </w:rPr>
        <w:t xml:space="preserve">Fungsi </w:t>
      </w:r>
      <w:r w:rsidR="00E117FF">
        <w:rPr>
          <w:i/>
          <w:lang w:eastAsia="en-US"/>
        </w:rPr>
        <w:t>Crossover</w:t>
      </w:r>
      <w:bookmarkEnd w:id="214"/>
    </w:p>
    <w:p w:rsidR="00723144" w:rsidRDefault="00DF6F65" w:rsidP="00D72A13">
      <w:pPr>
        <w:ind w:firstLine="720"/>
        <w:rPr>
          <w:lang w:eastAsia="en-US"/>
        </w:rPr>
      </w:pPr>
      <w:r>
        <w:rPr>
          <w:lang w:eastAsia="en-US"/>
        </w:rPr>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w:t>
      </w:r>
      <w:proofErr w:type="gramStart"/>
      <w:r w:rsidR="00723144">
        <w:rPr>
          <w:lang w:eastAsia="en-US"/>
        </w:rPr>
        <w:t>akan</w:t>
      </w:r>
      <w:proofErr w:type="gramEnd"/>
      <w:r w:rsidR="00723144">
        <w:rPr>
          <w:lang w:eastAsia="en-US"/>
        </w:rPr>
        <w:t xml:space="preserve">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ini memiliki dua kemungkinan, yaitu dikenakan kawin silang dan tidak dikenakan kawin silang. Keputusan untuk dikenakan atau tidak dikenakan berdasarkan pada nilai random [0</w:t>
      </w:r>
      <w:proofErr w:type="gramStart"/>
      <w:r w:rsidR="00723144">
        <w:rPr>
          <w:lang w:eastAsia="en-US"/>
        </w:rPr>
        <w:t>,1</w:t>
      </w:r>
      <w:proofErr w:type="gramEnd"/>
      <w:r w:rsidR="00723144">
        <w:rPr>
          <w:lang w:eastAsia="en-US"/>
        </w:rPr>
        <w:t xml:space="preserve">]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w:t>
      </w:r>
      <w:proofErr w:type="gramStart"/>
      <w:r w:rsidR="00601C4D">
        <w:rPr>
          <w:lang w:eastAsia="en-US"/>
        </w:rPr>
        <w:t>akan</w:t>
      </w:r>
      <w:proofErr w:type="gramEnd"/>
      <w:r w:rsidR="00601C4D">
        <w:rPr>
          <w:lang w:eastAsia="en-US"/>
        </w:rPr>
        <w:t xml:space="preserve">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9B4F9E">
        <w:rPr>
          <w:b/>
          <w:bCs/>
        </w:rPr>
        <w:t>Error! Reference source not found.</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9B4F9E" w:rsidRPr="009B4F9E">
        <w:t>Gambar 3.28</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lastRenderedPageBreak/>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216" w:name="_Ref405952243"/>
      <w:bookmarkStart w:id="217" w:name="_Toc421875637"/>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CE42E7">
        <w:rPr>
          <w:i/>
          <w:noProof/>
          <w:sz w:val="20"/>
          <w:szCs w:val="20"/>
        </w:rPr>
        <w:t>48</w:t>
      </w:r>
      <w:r w:rsidR="00725214" w:rsidRPr="00601C4D">
        <w:rPr>
          <w:i/>
          <w:sz w:val="20"/>
          <w:szCs w:val="20"/>
        </w:rPr>
        <w:fldChar w:fldCharType="end"/>
      </w:r>
      <w:bookmarkEnd w:id="216"/>
      <w:r w:rsidR="00E117FF">
        <w:rPr>
          <w:i/>
          <w:sz w:val="20"/>
          <w:szCs w:val="20"/>
        </w:rPr>
        <w:t xml:space="preserve">. Pseudocode Fungsi </w:t>
      </w:r>
      <w:r w:rsidRPr="00601C4D">
        <w:rPr>
          <w:i/>
          <w:sz w:val="20"/>
          <w:szCs w:val="20"/>
        </w:rPr>
        <w:t>Crossover</w:t>
      </w:r>
      <w:bookmarkEnd w:id="217"/>
    </w:p>
    <w:p w:rsidR="0010350C" w:rsidRDefault="0010350C" w:rsidP="00B43243">
      <w:pPr>
        <w:pStyle w:val="Heading3"/>
        <w:spacing w:before="300" w:after="200"/>
        <w:rPr>
          <w:lang w:eastAsia="en-US"/>
        </w:rPr>
      </w:pPr>
      <w:bookmarkStart w:id="218" w:name="_Toc421875571"/>
      <w:r>
        <w:rPr>
          <w:lang w:eastAsia="en-US"/>
        </w:rPr>
        <w:t xml:space="preserve">Fungsi </w:t>
      </w:r>
      <w:r w:rsidR="00DB0996">
        <w:rPr>
          <w:lang w:eastAsia="en-US"/>
        </w:rPr>
        <w:t>Mutasi</w:t>
      </w:r>
      <w:bookmarkEnd w:id="218"/>
    </w:p>
    <w:p w:rsidR="00D13D8A" w:rsidRPr="00994E50" w:rsidRDefault="00D13D8A" w:rsidP="00D72A13">
      <w:pPr>
        <w:spacing w:after="100"/>
        <w:ind w:firstLine="720"/>
        <w:rPr>
          <w:lang w:eastAsia="en-US"/>
        </w:rPr>
      </w:pPr>
      <w:r>
        <w:rPr>
          <w:lang w:eastAsia="en-US"/>
        </w:rPr>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w:t>
      </w:r>
      <w:proofErr w:type="gramStart"/>
      <w:r>
        <w:rPr>
          <w:lang w:eastAsia="en-US"/>
        </w:rPr>
        <w:t>,1</w:t>
      </w:r>
      <w:proofErr w:type="gramEnd"/>
      <w:r>
        <w:rPr>
          <w:lang w:eastAsia="en-US"/>
        </w:rPr>
        <w:t>]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w:t>
      </w:r>
      <w:proofErr w:type="gramStart"/>
      <w:r>
        <w:rPr>
          <w:lang w:eastAsia="en-US"/>
        </w:rPr>
        <w:t>akan</w:t>
      </w:r>
      <w:proofErr w:type="gramEnd"/>
      <w:r>
        <w:rPr>
          <w:lang w:eastAsia="en-US"/>
        </w:rPr>
        <w:t xml:space="preserve">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9B4F9E">
        <w:rPr>
          <w:b/>
          <w:bCs/>
        </w:rPr>
        <w:t>Error! Reference source not found.</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9B4F9E" w:rsidRPr="009B4F9E">
        <w:t>Gambar 3.29</w:t>
      </w:r>
      <w:r w:rsidR="00422044">
        <w:fldChar w:fldCharType="end"/>
      </w:r>
      <w:r w:rsidR="00DC3EB3">
        <w:rPr>
          <w:lang w:eastAsia="en-US"/>
        </w:rPr>
        <w:t xml:space="preserve">. </w:t>
      </w:r>
      <w:proofErr w:type="gramStart"/>
      <w:r w:rsidR="00DC3EB3">
        <w:rPr>
          <w:lang w:eastAsia="en-US"/>
        </w:rPr>
        <w:t>dan</w:t>
      </w:r>
      <w:proofErr w:type="gramEnd"/>
      <w:r w:rsidR="00DC3EB3">
        <w:rPr>
          <w:lang w:eastAsia="en-US"/>
        </w:rPr>
        <w:t xml:space="preserve"> </w:t>
      </w:r>
      <w:r w:rsidR="00422044">
        <w:fldChar w:fldCharType="begin"/>
      </w:r>
      <w:r w:rsidR="00422044">
        <w:instrText xml:space="preserve"> REF _Ref405954756 \h  \* MERGEFORMAT </w:instrText>
      </w:r>
      <w:r w:rsidR="00422044">
        <w:fldChar w:fldCharType="separate"/>
      </w:r>
      <w:r w:rsidR="009B4F9E" w:rsidRPr="009B4F9E">
        <w:t>Gambar 3.29</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219" w:name="_Ref405954756"/>
      <w:bookmarkStart w:id="220" w:name="_Toc421875638"/>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CE42E7">
        <w:rPr>
          <w:i/>
          <w:noProof/>
          <w:sz w:val="20"/>
          <w:szCs w:val="20"/>
        </w:rPr>
        <w:t>49</w:t>
      </w:r>
      <w:r w:rsidR="00725214" w:rsidRPr="00182052">
        <w:rPr>
          <w:i/>
          <w:sz w:val="20"/>
          <w:szCs w:val="20"/>
        </w:rPr>
        <w:fldChar w:fldCharType="end"/>
      </w:r>
      <w:bookmarkEnd w:id="219"/>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220"/>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221" w:name="_Toc421875639"/>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CE42E7">
        <w:rPr>
          <w:i/>
          <w:noProof/>
          <w:sz w:val="20"/>
          <w:szCs w:val="20"/>
        </w:rPr>
        <w:t>50</w:t>
      </w:r>
      <w:r w:rsidR="00725214" w:rsidRPr="00DC3EB3">
        <w:rPr>
          <w:i/>
          <w:sz w:val="20"/>
          <w:szCs w:val="20"/>
        </w:rPr>
        <w:fldChar w:fldCharType="end"/>
      </w:r>
      <w:r w:rsidRPr="00DC3EB3">
        <w:rPr>
          <w:i/>
          <w:sz w:val="20"/>
          <w:szCs w:val="20"/>
        </w:rPr>
        <w:t>. Pseudocode Fungsi Mutasi (2)</w:t>
      </w:r>
      <w:bookmarkEnd w:id="221"/>
    </w:p>
    <w:p w:rsidR="00F14D74" w:rsidRDefault="00F14D74" w:rsidP="00B43243">
      <w:pPr>
        <w:pStyle w:val="Heading3"/>
        <w:spacing w:before="300" w:after="200"/>
        <w:rPr>
          <w:lang w:val="id-ID" w:eastAsia="en-US"/>
        </w:rPr>
      </w:pPr>
      <w:bookmarkStart w:id="222" w:name="_Toc421875572"/>
      <w:r>
        <w:rPr>
          <w:lang w:val="id-ID"/>
        </w:rPr>
        <w:t>Program Utama (</w:t>
      </w:r>
      <w:r w:rsidRPr="00E0062B">
        <w:rPr>
          <w:i/>
          <w:lang w:val="id-ID"/>
        </w:rPr>
        <w:t>main</w:t>
      </w:r>
      <w:r>
        <w:rPr>
          <w:lang w:val="id-ID"/>
        </w:rPr>
        <w:t>)</w:t>
      </w:r>
      <w:bookmarkEnd w:id="215"/>
      <w:bookmarkEnd w:id="222"/>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w:t>
      </w:r>
      <w:proofErr w:type="gramStart"/>
      <w:r w:rsidR="00B43243">
        <w:t>lima</w:t>
      </w:r>
      <w:proofErr w:type="gramEnd"/>
      <w:r w:rsidR="00B43243">
        <w:t xml:space="preserve"> bagian data awal menjadi data </w:t>
      </w:r>
      <w:r w:rsidR="00B43243" w:rsidRPr="006B7303">
        <w:rPr>
          <w:i/>
        </w:rPr>
        <w:t>testing</w:t>
      </w:r>
      <w:r w:rsidR="00B43243">
        <w:t xml:space="preserve"> dan sisanya menjadi data </w:t>
      </w:r>
      <w:r w:rsidR="00B43243" w:rsidRPr="006B7303">
        <w:rPr>
          <w:i/>
        </w:rPr>
        <w:t>training</w:t>
      </w:r>
      <w:r w:rsidR="00B43243">
        <w:t xml:space="preserve">. Pun begitu untuk </w:t>
      </w:r>
      <w:proofErr w:type="gramStart"/>
      <w:r w:rsidR="00B43243">
        <w:t>lima</w:t>
      </w:r>
      <w:proofErr w:type="gramEnd"/>
      <w:r w:rsidR="00B43243">
        <w:t xml:space="preserve">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9B4F9E" w:rsidRPr="009B4F9E">
        <w:t>Gambar 3.31</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35065F">
          <w:pgSz w:w="8392" w:h="11907" w:code="11"/>
          <w:pgMar w:top="1418" w:right="1134" w:bottom="1418" w:left="1418" w:header="709" w:footer="709" w:gutter="0"/>
          <w:cols w:space="708"/>
          <w:docGrid w:linePitch="360"/>
        </w:sectPr>
      </w:pPr>
      <w:bookmarkStart w:id="223" w:name="_Ref406523093"/>
      <w:bookmarkStart w:id="224" w:name="_Toc421875640"/>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CE42E7">
        <w:rPr>
          <w:i/>
          <w:noProof/>
          <w:sz w:val="20"/>
          <w:szCs w:val="20"/>
        </w:rPr>
        <w:t>51</w:t>
      </w:r>
      <w:r w:rsidR="00725214" w:rsidRPr="00135AC9">
        <w:rPr>
          <w:i/>
          <w:sz w:val="20"/>
          <w:szCs w:val="20"/>
        </w:rPr>
        <w:fldChar w:fldCharType="end"/>
      </w:r>
      <w:bookmarkEnd w:id="223"/>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224"/>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225" w:name="_Toc421875573"/>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225"/>
    </w:p>
    <w:p w:rsidR="00EA65FB" w:rsidRDefault="00EA65FB" w:rsidP="00EA65FB">
      <w:pPr>
        <w:pStyle w:val="NormalRoy"/>
        <w:spacing w:line="240" w:lineRule="auto"/>
        <w:rPr>
          <w:noProof/>
          <w:sz w:val="22"/>
          <w:szCs w:val="22"/>
          <w:lang w:val="id-ID"/>
        </w:rPr>
      </w:pPr>
      <w:bookmarkStart w:id="226" w:name="_Toc268643001"/>
      <w:bookmarkStart w:id="227" w:name="_Toc282673491"/>
      <w:bookmarkStart w:id="228" w:name="_Toc283255337"/>
      <w:bookmarkStart w:id="229" w:name="_Toc283280560"/>
      <w:bookmarkStart w:id="230" w:name="_Toc283421867"/>
    </w:p>
    <w:bookmarkEnd w:id="226"/>
    <w:bookmarkEnd w:id="227"/>
    <w:bookmarkEnd w:id="228"/>
    <w:bookmarkEnd w:id="229"/>
    <w:bookmarkEnd w:id="230"/>
    <w:p w:rsidR="00B44FD4" w:rsidRPr="000B797E" w:rsidRDefault="00F14D74" w:rsidP="00B44FD4">
      <w:pPr>
        <w:spacing w:line="276" w:lineRule="auto"/>
        <w:ind w:firstLine="709"/>
        <w:rPr>
          <w:lang w:eastAsia="en-US"/>
        </w:rPr>
      </w:pPr>
      <w:r>
        <w:t xml:space="preserve">Pada bab ini akan dibahas mengenai implementasi yang dilakukan </w:t>
      </w:r>
      <w:proofErr w:type="gramStart"/>
      <w:r>
        <w:t>berdasarkan  rancangan</w:t>
      </w:r>
      <w:proofErr w:type="gramEnd"/>
      <w:r>
        <w:t xml:space="preserve"> yang telah dijabarkan pada bab sebelumnya. Sebelum penjelasan implementasi </w:t>
      </w:r>
      <w:proofErr w:type="gramStart"/>
      <w:r>
        <w:t>akan</w:t>
      </w:r>
      <w:proofErr w:type="gramEnd"/>
      <w:r>
        <w:t xml:space="preserve">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231" w:name="_Toc421875574"/>
      <w:r>
        <w:rPr>
          <w:lang w:val="id-ID"/>
        </w:rPr>
        <w:t xml:space="preserve">Lingkungan </w:t>
      </w:r>
      <w:r w:rsidR="00F14D74">
        <w:rPr>
          <w:lang w:val="id-ID"/>
        </w:rPr>
        <w:t>Implementasi</w:t>
      </w:r>
      <w:bookmarkEnd w:id="231"/>
    </w:p>
    <w:p w:rsidR="00FC2082" w:rsidRDefault="00F14D74" w:rsidP="00DA038C">
      <w:pPr>
        <w:ind w:firstLine="567"/>
        <w:rPr>
          <w:lang w:val="id-ID"/>
        </w:rPr>
      </w:pPr>
      <w:r w:rsidRPr="00B8109C">
        <w:t xml:space="preserve">Lingkungan implementasi yang </w:t>
      </w:r>
      <w:proofErr w:type="gramStart"/>
      <w:r w:rsidRPr="00B8109C">
        <w:t>akan</w:t>
      </w:r>
      <w:proofErr w:type="gramEnd"/>
      <w:r w:rsidRPr="00B8109C">
        <w:t xml:space="preserve">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232" w:name="_Toc421875575"/>
      <w:r>
        <w:rPr>
          <w:lang w:val="id-ID"/>
        </w:rPr>
        <w:t>Implementasi</w:t>
      </w:r>
      <w:bookmarkEnd w:id="232"/>
    </w:p>
    <w:p w:rsidR="00DF0192" w:rsidRPr="00DA038C" w:rsidRDefault="00F14D74" w:rsidP="00C15751">
      <w:pPr>
        <w:spacing w:before="200"/>
        <w:ind w:firstLine="567"/>
        <w:rPr>
          <w:lang w:val="id-ID"/>
        </w:rPr>
      </w:pPr>
      <w:bookmarkStart w:id="233" w:name="_Toc266685498"/>
      <w:bookmarkStart w:id="234" w:name="_Toc283421868"/>
      <w:bookmarkStart w:id="235" w:name="OLE_LINK3"/>
      <w:r w:rsidRPr="00A12E93">
        <w:t xml:space="preserve">Pada subbab ini </w:t>
      </w:r>
      <w:proofErr w:type="gramStart"/>
      <w:r w:rsidRPr="00A12E93">
        <w:t>akan</w:t>
      </w:r>
      <w:proofErr w:type="gramEnd"/>
      <w:r w:rsidRPr="00A12E93">
        <w:t xml:space="preserve">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w:t>
      </w:r>
      <w:proofErr w:type="gramStart"/>
      <w:r>
        <w:t>akan</w:t>
      </w:r>
      <w:proofErr w:type="gramEnd"/>
      <w:r>
        <w:t xml:space="preserve">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236" w:name="_Toc421875576"/>
      <w:bookmarkStart w:id="237" w:name="_Toc378184525"/>
      <w:bookmarkEnd w:id="233"/>
      <w:bookmarkEnd w:id="234"/>
      <w:bookmarkEnd w:id="235"/>
      <w:r>
        <w:t>Parameter yang Digunakan</w:t>
      </w:r>
      <w:bookmarkEnd w:id="236"/>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w:t>
      </w:r>
      <w:proofErr w:type="gramStart"/>
      <w:r>
        <w:t>akan</w:t>
      </w:r>
      <w:proofErr w:type="gramEnd"/>
      <w:r>
        <w:t xml:space="preserve">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9B4F9E" w:rsidRPr="009B4F9E">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238" w:name="_Ref407051318"/>
      <w:bookmarkStart w:id="239" w:name="_Toc421875648"/>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9B4F9E">
        <w:rPr>
          <w:i/>
          <w:noProof/>
          <w:sz w:val="20"/>
          <w:szCs w:val="20"/>
        </w:rPr>
        <w:t>1</w:t>
      </w:r>
      <w:r w:rsidR="00725214" w:rsidRPr="002D5562">
        <w:rPr>
          <w:i/>
          <w:sz w:val="20"/>
          <w:szCs w:val="20"/>
        </w:rPr>
        <w:fldChar w:fldCharType="end"/>
      </w:r>
      <w:bookmarkEnd w:id="238"/>
      <w:r w:rsidRPr="002D5562">
        <w:rPr>
          <w:i/>
          <w:sz w:val="20"/>
          <w:szCs w:val="20"/>
        </w:rPr>
        <w:t>. Tabel Parameter yang Digunakan</w:t>
      </w:r>
      <w:bookmarkEnd w:id="239"/>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D47A91"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240" w:name="_Toc421875577"/>
      <w:r>
        <w:rPr>
          <w:lang w:val="id-ID"/>
        </w:rPr>
        <w:t xml:space="preserve">Implementasi Fungsi </w:t>
      </w:r>
      <w:bookmarkEnd w:id="237"/>
      <w:r w:rsidR="008B12E3">
        <w:t>readFile</w:t>
      </w:r>
      <w:r w:rsidR="006D6648">
        <w:t>()</w:t>
      </w:r>
      <w:bookmarkEnd w:id="240"/>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9B4F9E" w:rsidRPr="009B4F9E">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9B4F9E" w:rsidRPr="009B4F9E">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241" w:name="_Ref409547981"/>
      <w:bookmarkStart w:id="242" w:name="_Toc421875664"/>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9B4F9E">
        <w:rPr>
          <w:i/>
          <w:noProof/>
          <w:sz w:val="20"/>
          <w:szCs w:val="20"/>
        </w:rPr>
        <w:t>1</w:t>
      </w:r>
      <w:r w:rsidR="00725214" w:rsidRPr="0026051B">
        <w:rPr>
          <w:i/>
          <w:sz w:val="20"/>
          <w:szCs w:val="20"/>
        </w:rPr>
        <w:fldChar w:fldCharType="end"/>
      </w:r>
      <w:bookmarkEnd w:id="241"/>
      <w:r w:rsidRPr="0026051B">
        <w:rPr>
          <w:i/>
          <w:sz w:val="20"/>
          <w:szCs w:val="20"/>
        </w:rPr>
        <w:t>. Kode Sumber Fungsi readFile (1)</w:t>
      </w:r>
      <w:bookmarkEnd w:id="242"/>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proofErr w:type="gramStart"/>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w:t>
            </w:r>
            <w:proofErr w:type="gramEnd"/>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243" w:name="_Ref406531411"/>
      <w:bookmarkStart w:id="244" w:name="_Toc421875665"/>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9B4F9E">
        <w:rPr>
          <w:i/>
          <w:noProof/>
          <w:sz w:val="20"/>
          <w:szCs w:val="20"/>
        </w:rPr>
        <w:t>2</w:t>
      </w:r>
      <w:r w:rsidR="00725214" w:rsidRPr="00B96E9E">
        <w:rPr>
          <w:i/>
          <w:sz w:val="20"/>
          <w:szCs w:val="20"/>
        </w:rPr>
        <w:fldChar w:fldCharType="end"/>
      </w:r>
      <w:bookmarkEnd w:id="243"/>
      <w:r w:rsidRPr="00B96E9E">
        <w:rPr>
          <w:i/>
          <w:sz w:val="20"/>
          <w:szCs w:val="20"/>
        </w:rPr>
        <w:t>. Kode Sumber Fungsi readFile</w:t>
      </w:r>
      <w:r w:rsidR="0026051B">
        <w:rPr>
          <w:i/>
          <w:sz w:val="20"/>
          <w:szCs w:val="20"/>
        </w:rPr>
        <w:t xml:space="preserve"> (2)</w:t>
      </w:r>
      <w:bookmarkEnd w:id="244"/>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245" w:name="_Toc378184526"/>
      <w:bookmarkStart w:id="246" w:name="_Toc421875578"/>
      <w:r w:rsidRPr="00EC29F1">
        <w:rPr>
          <w:lang w:val="id-ID"/>
        </w:rPr>
        <w:t xml:space="preserve">Implementasi Fungsi </w:t>
      </w:r>
      <w:bookmarkEnd w:id="245"/>
      <w:r w:rsidR="00A92622">
        <w:t>generateKromosom</w:t>
      </w:r>
      <w:r w:rsidR="006D6648">
        <w:t>()</w:t>
      </w:r>
      <w:bookmarkEnd w:id="246"/>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w:t>
      </w:r>
      <w:proofErr w:type="gramStart"/>
      <w:r w:rsidR="00A92622">
        <w:t>akan</w:t>
      </w:r>
      <w:proofErr w:type="gramEnd"/>
      <w:r w:rsidR="00A92622">
        <w:t xml:space="preserve"> merepresentasikan sebuah individu. Atribut yang dikenai nilai 1 </w:t>
      </w:r>
      <w:proofErr w:type="gramStart"/>
      <w:r w:rsidR="00A92622">
        <w:t>akan</w:t>
      </w:r>
      <w:proofErr w:type="gramEnd"/>
      <w:r w:rsidR="00A92622">
        <w:t xml:space="preserve">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9B4F9E" w:rsidRPr="009B4F9E">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247" w:name="_Ref406577989"/>
      <w:bookmarkStart w:id="248" w:name="_Toc421875666"/>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9B4F9E">
        <w:rPr>
          <w:i/>
          <w:noProof/>
          <w:sz w:val="20"/>
          <w:szCs w:val="20"/>
        </w:rPr>
        <w:t>3</w:t>
      </w:r>
      <w:r w:rsidR="00725214" w:rsidRPr="00F22E4C">
        <w:rPr>
          <w:i/>
          <w:sz w:val="20"/>
          <w:szCs w:val="20"/>
        </w:rPr>
        <w:fldChar w:fldCharType="end"/>
      </w:r>
      <w:bookmarkEnd w:id="247"/>
      <w:r w:rsidRPr="00F22E4C">
        <w:rPr>
          <w:i/>
          <w:sz w:val="20"/>
          <w:szCs w:val="20"/>
        </w:rPr>
        <w:t xml:space="preserve">. Kode Sumber Fungsi </w:t>
      </w:r>
      <w:proofErr w:type="gramStart"/>
      <w:r w:rsidRPr="00F22E4C">
        <w:rPr>
          <w:i/>
          <w:sz w:val="20"/>
          <w:szCs w:val="20"/>
        </w:rPr>
        <w:t>generateKromosom</w:t>
      </w:r>
      <w:r w:rsidR="006D6648">
        <w:rPr>
          <w:i/>
          <w:sz w:val="20"/>
          <w:szCs w:val="20"/>
        </w:rPr>
        <w:t>()</w:t>
      </w:r>
      <w:bookmarkEnd w:id="248"/>
      <w:proofErr w:type="gramEnd"/>
    </w:p>
    <w:p w:rsidR="00F14D74" w:rsidRPr="001A0898" w:rsidRDefault="00F14D74" w:rsidP="001A0898">
      <w:pPr>
        <w:pStyle w:val="Heading3"/>
        <w:spacing w:before="300" w:after="200"/>
        <w:rPr>
          <w:lang w:val="id-ID"/>
        </w:rPr>
      </w:pPr>
      <w:bookmarkStart w:id="249" w:name="_Toc378184527"/>
      <w:bookmarkStart w:id="250" w:name="_Toc421875579"/>
      <w:r>
        <w:rPr>
          <w:lang w:val="id-ID"/>
        </w:rPr>
        <w:t xml:space="preserve">Implementasi Fungsi </w:t>
      </w:r>
      <w:bookmarkEnd w:id="249"/>
      <w:r w:rsidR="00F22E4C">
        <w:t>processCrossValidation</w:t>
      </w:r>
      <w:r w:rsidR="006D6648">
        <w:t>()</w:t>
      </w:r>
      <w:bookmarkEnd w:id="250"/>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9B4F9E" w:rsidRPr="009B4F9E">
        <w:t>Kode Sumber 4.2</w:t>
      </w:r>
      <w:r w:rsidR="00422044">
        <w:fldChar w:fldCharType="end"/>
      </w:r>
      <w:r w:rsidR="00F22E4C" w:rsidRPr="00040176">
        <w:t xml:space="preserve">, </w:t>
      </w:r>
      <w:r w:rsidR="00F22E4C">
        <w:t xml:space="preserve">maka 5 bagian pertama </w:t>
      </w:r>
      <w:proofErr w:type="gramStart"/>
      <w:r w:rsidR="00F22E4C">
        <w:t>akan</w:t>
      </w:r>
      <w:proofErr w:type="gramEnd"/>
      <w:r w:rsidR="00F22E4C">
        <w:t xml:space="preserve">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9B4F9E" w:rsidRPr="009B4F9E">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9B4F9E" w:rsidRPr="009B4F9E">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9B4F9E" w:rsidRPr="009B4F9E">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9B4F9E" w:rsidRPr="009B4F9E">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51" w:name="_Ref408082060"/>
      <w:bookmarkStart w:id="252" w:name="_Toc421875667"/>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4</w:t>
      </w:r>
      <w:r w:rsidR="00725214" w:rsidRPr="002115C9">
        <w:rPr>
          <w:i/>
          <w:sz w:val="20"/>
          <w:szCs w:val="20"/>
        </w:rPr>
        <w:fldChar w:fldCharType="end"/>
      </w:r>
      <w:bookmarkEnd w:id="251"/>
      <w:r w:rsidRPr="002115C9">
        <w:rPr>
          <w:i/>
          <w:sz w:val="20"/>
          <w:szCs w:val="20"/>
        </w:rPr>
        <w:t>. Kode Sumber Fungsi processCrossValidation</w:t>
      </w:r>
      <w:r>
        <w:rPr>
          <w:i/>
          <w:sz w:val="20"/>
          <w:szCs w:val="20"/>
        </w:rPr>
        <w:t xml:space="preserve"> (1)</w:t>
      </w:r>
      <w:bookmarkEnd w:id="252"/>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53" w:name="_Ref408082065"/>
      <w:bookmarkStart w:id="254" w:name="_Toc421875668"/>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5</w:t>
      </w:r>
      <w:r w:rsidR="00725214" w:rsidRPr="002115C9">
        <w:rPr>
          <w:i/>
          <w:sz w:val="20"/>
          <w:szCs w:val="20"/>
        </w:rPr>
        <w:fldChar w:fldCharType="end"/>
      </w:r>
      <w:bookmarkEnd w:id="253"/>
      <w:r w:rsidRPr="002115C9">
        <w:rPr>
          <w:i/>
          <w:sz w:val="20"/>
          <w:szCs w:val="20"/>
        </w:rPr>
        <w:t>. Kode Sumber Fungsi processCrossValidation (2)</w:t>
      </w:r>
      <w:bookmarkEnd w:id="254"/>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255" w:name="_Ref406577702"/>
      <w:bookmarkStart w:id="256" w:name="_Toc421875669"/>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9B4F9E">
        <w:rPr>
          <w:i/>
          <w:noProof/>
          <w:sz w:val="20"/>
          <w:szCs w:val="20"/>
        </w:rPr>
        <w:t>6</w:t>
      </w:r>
      <w:r w:rsidR="00725214" w:rsidRPr="001D34CC">
        <w:rPr>
          <w:i/>
          <w:sz w:val="20"/>
          <w:szCs w:val="20"/>
        </w:rPr>
        <w:fldChar w:fldCharType="end"/>
      </w:r>
      <w:bookmarkEnd w:id="255"/>
      <w:r w:rsidRPr="001D34CC">
        <w:rPr>
          <w:i/>
          <w:sz w:val="20"/>
          <w:szCs w:val="20"/>
        </w:rPr>
        <w:t>. Kode Sumber Fungsi processCrossValidation</w:t>
      </w:r>
      <w:r w:rsidR="002115C9">
        <w:rPr>
          <w:i/>
          <w:sz w:val="20"/>
          <w:szCs w:val="20"/>
        </w:rPr>
        <w:t xml:space="preserve"> (3)</w:t>
      </w:r>
      <w:bookmarkEnd w:id="256"/>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257" w:name="_Ref408082076"/>
      <w:bookmarkStart w:id="258" w:name="_Toc421875670"/>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7</w:t>
      </w:r>
      <w:r w:rsidR="00725214" w:rsidRPr="002115C9">
        <w:rPr>
          <w:i/>
          <w:sz w:val="20"/>
          <w:szCs w:val="20"/>
        </w:rPr>
        <w:fldChar w:fldCharType="end"/>
      </w:r>
      <w:bookmarkEnd w:id="257"/>
      <w:r w:rsidRPr="002115C9">
        <w:rPr>
          <w:i/>
          <w:sz w:val="20"/>
          <w:szCs w:val="20"/>
        </w:rPr>
        <w:t>. Kode Sumber Fungsi processCrossValidation (4)</w:t>
      </w:r>
      <w:bookmarkEnd w:id="258"/>
    </w:p>
    <w:p w:rsidR="00941A06" w:rsidRDefault="00161C71" w:rsidP="00C15751">
      <w:pPr>
        <w:pStyle w:val="Heading3"/>
        <w:spacing w:before="300" w:after="200"/>
      </w:pPr>
      <w:bookmarkStart w:id="259" w:name="_Toc421875580"/>
      <w:bookmarkStart w:id="260" w:name="_Toc378184529"/>
      <w:r>
        <w:t xml:space="preserve">Implementasi Fungsi </w:t>
      </w:r>
      <w:proofErr w:type="gramStart"/>
      <w:r>
        <w:t>calculateFitFunc</w:t>
      </w:r>
      <w:r w:rsidR="006D6648">
        <w:t>()</w:t>
      </w:r>
      <w:bookmarkEnd w:id="259"/>
      <w:proofErr w:type="gramEnd"/>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w:t>
      </w:r>
      <w:proofErr w:type="gramStart"/>
      <w:r>
        <w:t>akan</w:t>
      </w:r>
      <w:proofErr w:type="gramEnd"/>
      <w:r>
        <w:t xml:space="preserve">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9B4F9E" w:rsidRPr="009B4F9E">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261" w:name="_Ref408084137"/>
      <w:bookmarkStart w:id="262" w:name="_Toc421875671"/>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8</w:t>
      </w:r>
      <w:r w:rsidR="00725214" w:rsidRPr="00B85321">
        <w:rPr>
          <w:i/>
          <w:sz w:val="20"/>
          <w:szCs w:val="20"/>
        </w:rPr>
        <w:fldChar w:fldCharType="end"/>
      </w:r>
      <w:bookmarkEnd w:id="261"/>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262"/>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9B4F9E" w:rsidRPr="009B4F9E">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63" w:name="_Ref408084141"/>
      <w:bookmarkStart w:id="264" w:name="_Toc421875672"/>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9</w:t>
      </w:r>
      <w:r w:rsidR="00725214" w:rsidRPr="00B85321">
        <w:rPr>
          <w:i/>
          <w:sz w:val="20"/>
          <w:szCs w:val="20"/>
        </w:rPr>
        <w:fldChar w:fldCharType="end"/>
      </w:r>
      <w:bookmarkEnd w:id="263"/>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264"/>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w:t>
      </w:r>
      <w:proofErr w:type="gramStart"/>
      <w:r>
        <w:t>sama</w:t>
      </w:r>
      <w:proofErr w:type="gramEnd"/>
      <w:r>
        <w:t xml:space="preserve">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9B4F9E" w:rsidRPr="009B4F9E">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65" w:name="_Ref408084145"/>
      <w:bookmarkStart w:id="266" w:name="_Toc421875673"/>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10</w:t>
      </w:r>
      <w:r w:rsidR="00725214" w:rsidRPr="00B85321">
        <w:rPr>
          <w:i/>
          <w:sz w:val="20"/>
          <w:szCs w:val="20"/>
        </w:rPr>
        <w:fldChar w:fldCharType="end"/>
      </w:r>
      <w:bookmarkEnd w:id="265"/>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266"/>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9B4F9E" w:rsidRPr="009B4F9E">
        <w:t>Kode Sumber 4.10</w:t>
      </w:r>
      <w:r w:rsidR="00422044">
        <w:fldChar w:fldCharType="end"/>
      </w:r>
      <w:r w:rsidRPr="00D26280">
        <w:t xml:space="preserve">, apabila anggota klaster </w:t>
      </w:r>
      <w:r w:rsidR="001A0898">
        <w:t>saat ini tidak</w:t>
      </w:r>
      <w:r w:rsidRPr="00D26280">
        <w:t xml:space="preserve"> </w:t>
      </w:r>
      <w:proofErr w:type="gramStart"/>
      <w:r w:rsidRPr="00D26280">
        <w:t>sama</w:t>
      </w:r>
      <w:proofErr w:type="gramEnd"/>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9B4F9E" w:rsidRPr="009B4F9E">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267" w:name="_Ref406600100"/>
      <w:bookmarkStart w:id="268" w:name="_Toc421875674"/>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9B4F9E">
        <w:rPr>
          <w:i/>
          <w:noProof/>
          <w:sz w:val="20"/>
          <w:szCs w:val="20"/>
        </w:rPr>
        <w:t>11</w:t>
      </w:r>
      <w:r w:rsidR="00725214" w:rsidRPr="004E3E9F">
        <w:rPr>
          <w:i/>
          <w:sz w:val="20"/>
          <w:szCs w:val="20"/>
        </w:rPr>
        <w:fldChar w:fldCharType="end"/>
      </w:r>
      <w:bookmarkEnd w:id="267"/>
      <w:r w:rsidRPr="004E3E9F">
        <w:rPr>
          <w:i/>
          <w:sz w:val="20"/>
          <w:szCs w:val="20"/>
        </w:rPr>
        <w:t xml:space="preserve">. Kode Sumber </w:t>
      </w:r>
      <w:r w:rsidR="00D26280">
        <w:rPr>
          <w:i/>
          <w:sz w:val="20"/>
          <w:szCs w:val="20"/>
        </w:rPr>
        <w:t>Perbarui</w:t>
      </w:r>
      <w:r w:rsidR="007F479E">
        <w:rPr>
          <w:i/>
          <w:sz w:val="20"/>
          <w:szCs w:val="20"/>
        </w:rPr>
        <w:t xml:space="preserve"> Nilai Centroid</w:t>
      </w:r>
      <w:bookmarkEnd w:id="268"/>
    </w:p>
    <w:p w:rsidR="00666265" w:rsidRDefault="00422044" w:rsidP="00666265">
      <w:pPr>
        <w:ind w:firstLine="720"/>
      </w:pPr>
      <w:r>
        <w:fldChar w:fldCharType="begin"/>
      </w:r>
      <w:r>
        <w:instrText xml:space="preserve"> REF _Ref408084137 \h  \* MERGEFORMAT </w:instrText>
      </w:r>
      <w:r>
        <w:fldChar w:fldCharType="separate"/>
      </w:r>
      <w:r w:rsidR="009B4F9E" w:rsidRPr="009B4F9E">
        <w:t>Kode Sumber 4.8</w:t>
      </w:r>
      <w:r>
        <w:fldChar w:fldCharType="end"/>
      </w:r>
      <w:r w:rsidR="00666265" w:rsidRPr="008366FE">
        <w:t xml:space="preserve">, </w:t>
      </w:r>
      <w:r>
        <w:fldChar w:fldCharType="begin"/>
      </w:r>
      <w:r>
        <w:instrText xml:space="preserve"> REF _Ref408084141 \h  \* MERGEFORMAT </w:instrText>
      </w:r>
      <w:r>
        <w:fldChar w:fldCharType="separate"/>
      </w:r>
      <w:r w:rsidR="009B4F9E" w:rsidRPr="009B4F9E">
        <w:t>Kode Sumber 4.9</w:t>
      </w:r>
      <w:r>
        <w:fldChar w:fldCharType="end"/>
      </w:r>
      <w:r w:rsidR="00666265" w:rsidRPr="008366FE">
        <w:t xml:space="preserve">, </w:t>
      </w:r>
      <w:r>
        <w:fldChar w:fldCharType="begin"/>
      </w:r>
      <w:r>
        <w:instrText xml:space="preserve"> REF _Ref408084145 \h  \* MERGEFORMAT </w:instrText>
      </w:r>
      <w:r>
        <w:fldChar w:fldCharType="separate"/>
      </w:r>
      <w:r w:rsidR="009B4F9E" w:rsidRPr="009B4F9E">
        <w:t>Kode Sumber 4.10</w:t>
      </w:r>
      <w:r>
        <w:fldChar w:fldCharType="end"/>
      </w:r>
      <w:r w:rsidR="00666265" w:rsidRPr="008366FE">
        <w:t xml:space="preserve">, dan </w:t>
      </w:r>
      <w:r>
        <w:fldChar w:fldCharType="begin"/>
      </w:r>
      <w:r>
        <w:instrText xml:space="preserve"> REF _Ref406600100 \h  \* MERGEFORMAT </w:instrText>
      </w:r>
      <w:r>
        <w:fldChar w:fldCharType="separate"/>
      </w:r>
      <w:r w:rsidR="009B4F9E" w:rsidRPr="009B4F9E">
        <w:t>Kode Sumber 4.11</w:t>
      </w:r>
      <w:r>
        <w:fldChar w:fldCharType="end"/>
      </w:r>
      <w:r w:rsidR="00666265">
        <w:t xml:space="preserve">. </w:t>
      </w:r>
      <w:proofErr w:type="gramStart"/>
      <w:r w:rsidR="00666265">
        <w:t>adalah</w:t>
      </w:r>
      <w:proofErr w:type="gramEnd"/>
      <w:r w:rsidR="00666265">
        <w:t xml:space="preserve">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 xml:space="preserve">Setelah itu, </w:t>
      </w:r>
      <w:proofErr w:type="gramStart"/>
      <w:r>
        <w:t>a</w:t>
      </w:r>
      <w:r w:rsidR="00D26280" w:rsidRPr="003C2087">
        <w:t>kan</w:t>
      </w:r>
      <w:proofErr w:type="gramEnd"/>
      <w:r w:rsidR="00D26280" w:rsidRPr="003C2087">
        <w:t xml:space="preserve">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9B4F9E" w:rsidRPr="009B4F9E">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9B4F9E" w:rsidRPr="009B4F9E">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269" w:name="_Ref408159772"/>
      <w:bookmarkStart w:id="270" w:name="_Toc421875675"/>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9B4F9E">
        <w:rPr>
          <w:i/>
          <w:noProof/>
          <w:sz w:val="20"/>
          <w:szCs w:val="20"/>
        </w:rPr>
        <w:t>12</w:t>
      </w:r>
      <w:r w:rsidR="00725214" w:rsidRPr="00A64197">
        <w:rPr>
          <w:i/>
          <w:sz w:val="20"/>
          <w:szCs w:val="20"/>
        </w:rPr>
        <w:fldChar w:fldCharType="end"/>
      </w:r>
      <w:bookmarkEnd w:id="269"/>
      <w:r w:rsidRPr="00A64197">
        <w:rPr>
          <w:i/>
          <w:sz w:val="20"/>
          <w:szCs w:val="20"/>
        </w:rPr>
        <w:t xml:space="preserve">. Kode Sumber </w:t>
      </w:r>
      <w:r w:rsidR="003C2087">
        <w:rPr>
          <w:i/>
          <w:sz w:val="20"/>
          <w:szCs w:val="20"/>
        </w:rPr>
        <w:t>Perhitungan Akurasi</w:t>
      </w:r>
      <w:bookmarkEnd w:id="270"/>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w:t>
      </w:r>
      <w:proofErr w:type="gramStart"/>
      <w:r w:rsidR="005A5A28">
        <w:t>akan</w:t>
      </w:r>
      <w:proofErr w:type="gramEnd"/>
      <w:r w:rsidR="005A5A28">
        <w:t xml:space="preserve"> boleh terpilih sebagai </w:t>
      </w:r>
      <w:r w:rsidR="005A5A28">
        <w:rPr>
          <w:i/>
        </w:rPr>
        <w:t xml:space="preserve">centroid </w:t>
      </w:r>
      <w:r w:rsidR="005A5A28">
        <w:t xml:space="preserve">klaster kedua. Proses tersebut dicek menggunakan fungsi </w:t>
      </w:r>
      <w:proofErr w:type="gramStart"/>
      <w:r w:rsidR="005A5A28">
        <w:rPr>
          <w:b/>
        </w:rPr>
        <w:t>isCompleted(</w:t>
      </w:r>
      <w:proofErr w:type="gramEnd"/>
      <w:r w:rsidR="005A5A28">
        <w:rPr>
          <w:b/>
        </w:rPr>
        <w:t xml:space="preserve">) </w:t>
      </w:r>
      <w:r w:rsidR="005A5A28">
        <w:t xml:space="preserve">dan </w:t>
      </w:r>
      <w:r w:rsidR="005A5A28">
        <w:rPr>
          <w:b/>
        </w:rPr>
        <w:t xml:space="preserve">isDuplicated(). </w:t>
      </w:r>
      <w:r w:rsidR="005A5A28">
        <w:t>Implementasi</w:t>
      </w:r>
      <w:r w:rsidR="005A5A28" w:rsidRPr="005A5A28">
        <w:t xml:space="preserve"> fungsi </w:t>
      </w:r>
      <w:proofErr w:type="gramStart"/>
      <w:r w:rsidR="005A5A28" w:rsidRPr="005A5A28">
        <w:rPr>
          <w:b/>
        </w:rPr>
        <w:t>isCompleted(</w:t>
      </w:r>
      <w:proofErr w:type="gramEnd"/>
      <w:r w:rsidR="005A5A28" w:rsidRPr="005A5A28">
        <w:rPr>
          <w:b/>
        </w:rPr>
        <w:t xml:space="preserve">)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9B4F9E">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271" w:name="_Ref406600127"/>
      <w:bookmarkStart w:id="272" w:name="_Toc421875676"/>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9B4F9E">
        <w:rPr>
          <w:i/>
          <w:noProof/>
          <w:sz w:val="20"/>
          <w:szCs w:val="20"/>
        </w:rPr>
        <w:t>13</w:t>
      </w:r>
      <w:r w:rsidR="00725214" w:rsidRPr="00FE3AEF">
        <w:rPr>
          <w:i/>
          <w:sz w:val="20"/>
          <w:szCs w:val="20"/>
        </w:rPr>
        <w:fldChar w:fldCharType="end"/>
      </w:r>
      <w:bookmarkEnd w:id="271"/>
      <w:r w:rsidRPr="00FE3AEF">
        <w:rPr>
          <w:i/>
          <w:sz w:val="20"/>
          <w:szCs w:val="20"/>
        </w:rPr>
        <w:t xml:space="preserve">. </w:t>
      </w:r>
      <w:r w:rsidR="00A40891">
        <w:rPr>
          <w:i/>
          <w:sz w:val="20"/>
          <w:szCs w:val="20"/>
        </w:rPr>
        <w:t xml:space="preserve">Kode Sumber </w:t>
      </w:r>
      <w:r w:rsidRPr="00FE3AEF">
        <w:rPr>
          <w:i/>
          <w:sz w:val="20"/>
          <w:szCs w:val="20"/>
        </w:rPr>
        <w:t xml:space="preserve">Fungsi </w:t>
      </w:r>
      <w:proofErr w:type="gramStart"/>
      <w:r w:rsidRPr="00FE3AEF">
        <w:rPr>
          <w:i/>
          <w:sz w:val="20"/>
          <w:szCs w:val="20"/>
        </w:rPr>
        <w:t>isCompleted</w:t>
      </w:r>
      <w:r w:rsidR="005A5A28">
        <w:rPr>
          <w:i/>
          <w:sz w:val="20"/>
          <w:szCs w:val="20"/>
        </w:rPr>
        <w:t>(</w:t>
      </w:r>
      <w:proofErr w:type="gramEnd"/>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272"/>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w:t>
      </w:r>
      <w:proofErr w:type="gramStart"/>
      <w:r>
        <w:t>akan</w:t>
      </w:r>
      <w:proofErr w:type="gramEnd"/>
      <w:r>
        <w:t xml:space="preserve"> berhenti apabila komponen penyusun suatu klaster tidak akan berubah lagi. Untuk melakukan proses pengecekkan tersebut, maka dibuatlah sebuah fungsi </w:t>
      </w:r>
      <w:proofErr w:type="gramStart"/>
      <w:r>
        <w:rPr>
          <w:b/>
        </w:rPr>
        <w:t>check</w:t>
      </w:r>
      <w:r w:rsidR="004C5819">
        <w:rPr>
          <w:b/>
        </w:rPr>
        <w:t>(</w:t>
      </w:r>
      <w:proofErr w:type="gramEnd"/>
      <w:r w:rsidR="004C5819">
        <w:rPr>
          <w:b/>
        </w:rPr>
        <w:t>)</w:t>
      </w:r>
      <w:r>
        <w:rPr>
          <w:b/>
        </w:rPr>
        <w:t xml:space="preserve">. </w:t>
      </w:r>
      <w:r>
        <w:t xml:space="preserve">Implementasi fungsi </w:t>
      </w:r>
      <w:proofErr w:type="gramStart"/>
      <w:r>
        <w:rPr>
          <w:b/>
        </w:rPr>
        <w:t>check</w:t>
      </w:r>
      <w:r w:rsidR="004C5819">
        <w:rPr>
          <w:b/>
        </w:rPr>
        <w:t>(</w:t>
      </w:r>
      <w:proofErr w:type="gramEnd"/>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9B4F9E" w:rsidRPr="009B4F9E">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273" w:name="_Ref406600144"/>
      <w:bookmarkStart w:id="274" w:name="_Toc421875677"/>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9B4F9E">
        <w:rPr>
          <w:i/>
          <w:noProof/>
          <w:sz w:val="20"/>
          <w:szCs w:val="20"/>
        </w:rPr>
        <w:t>14</w:t>
      </w:r>
      <w:r w:rsidR="00725214" w:rsidRPr="00036939">
        <w:rPr>
          <w:i/>
          <w:sz w:val="20"/>
          <w:szCs w:val="20"/>
        </w:rPr>
        <w:fldChar w:fldCharType="end"/>
      </w:r>
      <w:bookmarkEnd w:id="273"/>
      <w:r w:rsidRPr="00036939">
        <w:rPr>
          <w:i/>
          <w:sz w:val="20"/>
          <w:szCs w:val="20"/>
        </w:rPr>
        <w:t xml:space="preserve">. </w:t>
      </w:r>
      <w:r w:rsidR="00A40891">
        <w:rPr>
          <w:i/>
          <w:sz w:val="20"/>
          <w:szCs w:val="20"/>
        </w:rPr>
        <w:t>Kode Sumber</w:t>
      </w:r>
      <w:r w:rsidRPr="00036939">
        <w:rPr>
          <w:i/>
          <w:sz w:val="20"/>
          <w:szCs w:val="20"/>
        </w:rPr>
        <w:t xml:space="preserve"> Fungsi </w:t>
      </w:r>
      <w:proofErr w:type="gramStart"/>
      <w:r w:rsidRPr="00036939">
        <w:rPr>
          <w:i/>
          <w:sz w:val="20"/>
          <w:szCs w:val="20"/>
        </w:rPr>
        <w:t>Check</w:t>
      </w:r>
      <w:r w:rsidR="00A33DFE">
        <w:rPr>
          <w:i/>
          <w:sz w:val="20"/>
          <w:szCs w:val="20"/>
        </w:rPr>
        <w:t>()</w:t>
      </w:r>
      <w:bookmarkEnd w:id="274"/>
      <w:proofErr w:type="gramEnd"/>
    </w:p>
    <w:p w:rsidR="001A0898" w:rsidRPr="001A0898" w:rsidRDefault="001A0898" w:rsidP="001A0898"/>
    <w:p w:rsidR="008467B6" w:rsidRDefault="008467B6" w:rsidP="00C15751">
      <w:pPr>
        <w:pStyle w:val="Heading3"/>
        <w:spacing w:before="300" w:after="200"/>
      </w:pPr>
      <w:bookmarkStart w:id="275" w:name="_Toc421875581"/>
      <w:r>
        <w:lastRenderedPageBreak/>
        <w:t xml:space="preserve">Implementasi Fungsi </w:t>
      </w:r>
      <w:proofErr w:type="gramStart"/>
      <w:r>
        <w:t>doSelection</w:t>
      </w:r>
      <w:r w:rsidR="004C5819">
        <w:t>()</w:t>
      </w:r>
      <w:bookmarkEnd w:id="275"/>
      <w:proofErr w:type="gramEnd"/>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9B4F9E" w:rsidRPr="009B4F9E">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276" w:name="_Ref406600164"/>
      <w:bookmarkStart w:id="277" w:name="_Toc421875678"/>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9B4F9E">
        <w:rPr>
          <w:i/>
          <w:noProof/>
          <w:sz w:val="20"/>
          <w:szCs w:val="20"/>
        </w:rPr>
        <w:t>15</w:t>
      </w:r>
      <w:r w:rsidR="00725214" w:rsidRPr="00F04EB7">
        <w:rPr>
          <w:i/>
          <w:sz w:val="20"/>
          <w:szCs w:val="20"/>
        </w:rPr>
        <w:fldChar w:fldCharType="end"/>
      </w:r>
      <w:bookmarkEnd w:id="276"/>
      <w:r w:rsidRPr="00F04EB7">
        <w:rPr>
          <w:i/>
          <w:sz w:val="20"/>
          <w:szCs w:val="20"/>
        </w:rPr>
        <w:t xml:space="preserve">. Kode Sumber Fungsi </w:t>
      </w:r>
      <w:proofErr w:type="gramStart"/>
      <w:r w:rsidRPr="00F04EB7">
        <w:rPr>
          <w:i/>
          <w:sz w:val="20"/>
          <w:szCs w:val="20"/>
        </w:rPr>
        <w:t>doSelection</w:t>
      </w:r>
      <w:r w:rsidR="004C5819">
        <w:rPr>
          <w:i/>
          <w:sz w:val="20"/>
          <w:szCs w:val="20"/>
        </w:rPr>
        <w:t>()</w:t>
      </w:r>
      <w:bookmarkEnd w:id="277"/>
      <w:proofErr w:type="gramEnd"/>
    </w:p>
    <w:p w:rsidR="00941A06" w:rsidRPr="005975DE" w:rsidRDefault="00F04EB7" w:rsidP="00C15751">
      <w:pPr>
        <w:pStyle w:val="Heading3"/>
        <w:spacing w:before="300" w:after="200"/>
      </w:pPr>
      <w:bookmarkStart w:id="278" w:name="_Toc421875582"/>
      <w:r w:rsidRPr="005975DE">
        <w:t xml:space="preserve">Implementasi Fungsi </w:t>
      </w:r>
      <w:proofErr w:type="gramStart"/>
      <w:r w:rsidRPr="005975DE">
        <w:t>doCrossOver</w:t>
      </w:r>
      <w:r w:rsidR="004C5819" w:rsidRPr="005975DE">
        <w:t>()</w:t>
      </w:r>
      <w:bookmarkEnd w:id="278"/>
      <w:proofErr w:type="gramEnd"/>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9B4F9E" w:rsidRPr="009B4F9E">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279" w:name="_Ref408160955"/>
      <w:bookmarkStart w:id="280" w:name="_Toc421875679"/>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9B4F9E">
        <w:rPr>
          <w:i/>
          <w:noProof/>
          <w:sz w:val="20"/>
          <w:szCs w:val="20"/>
        </w:rPr>
        <w:t>16</w:t>
      </w:r>
      <w:r w:rsidR="00725214" w:rsidRPr="00A33C1F">
        <w:rPr>
          <w:i/>
          <w:sz w:val="20"/>
          <w:szCs w:val="20"/>
        </w:rPr>
        <w:fldChar w:fldCharType="end"/>
      </w:r>
      <w:bookmarkEnd w:id="279"/>
      <w:r w:rsidRPr="00A33C1F">
        <w:rPr>
          <w:i/>
          <w:sz w:val="20"/>
          <w:szCs w:val="20"/>
        </w:rPr>
        <w:t xml:space="preserve">. Kode Sumber </w:t>
      </w:r>
      <w:r w:rsidR="00C16904">
        <w:rPr>
          <w:i/>
          <w:sz w:val="20"/>
          <w:szCs w:val="20"/>
        </w:rPr>
        <w:t>Individu yang Tidak Dikenai Crossover</w:t>
      </w:r>
      <w:bookmarkEnd w:id="280"/>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9B4F9E" w:rsidRPr="009B4F9E">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281" w:name="_Ref406600191"/>
      <w:bookmarkStart w:id="282" w:name="_Toc421875680"/>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9B4F9E">
        <w:rPr>
          <w:i/>
          <w:noProof/>
          <w:sz w:val="20"/>
          <w:szCs w:val="20"/>
        </w:rPr>
        <w:t>17</w:t>
      </w:r>
      <w:r w:rsidR="00725214" w:rsidRPr="00860551">
        <w:rPr>
          <w:i/>
          <w:sz w:val="20"/>
          <w:szCs w:val="20"/>
        </w:rPr>
        <w:fldChar w:fldCharType="end"/>
      </w:r>
      <w:bookmarkEnd w:id="281"/>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282"/>
    </w:p>
    <w:p w:rsidR="002734A0" w:rsidRDefault="002734A0" w:rsidP="00C15751">
      <w:pPr>
        <w:pStyle w:val="Heading3"/>
        <w:spacing w:before="300" w:after="200"/>
      </w:pPr>
      <w:bookmarkStart w:id="283" w:name="_Toc421875583"/>
      <w:r>
        <w:lastRenderedPageBreak/>
        <w:t xml:space="preserve">Implementasi Fungsi </w:t>
      </w:r>
      <w:proofErr w:type="gramStart"/>
      <w:r>
        <w:t>doMutation</w:t>
      </w:r>
      <w:r w:rsidR="004C5819">
        <w:t>()</w:t>
      </w:r>
      <w:bookmarkEnd w:id="283"/>
      <w:proofErr w:type="gramEnd"/>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9B4F9E" w:rsidRPr="009B4F9E">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284" w:name="_Ref406600215"/>
      <w:bookmarkStart w:id="285" w:name="_Toc421875681"/>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9B4F9E">
        <w:rPr>
          <w:i/>
          <w:noProof/>
          <w:sz w:val="20"/>
          <w:szCs w:val="20"/>
        </w:rPr>
        <w:t>18</w:t>
      </w:r>
      <w:r w:rsidR="00725214" w:rsidRPr="00613B75">
        <w:rPr>
          <w:i/>
          <w:sz w:val="20"/>
          <w:szCs w:val="20"/>
        </w:rPr>
        <w:fldChar w:fldCharType="end"/>
      </w:r>
      <w:bookmarkEnd w:id="284"/>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 xml:space="preserve">Fungsi </w:t>
      </w:r>
      <w:proofErr w:type="gramStart"/>
      <w:r w:rsidRPr="00613B75">
        <w:rPr>
          <w:i/>
          <w:sz w:val="20"/>
          <w:szCs w:val="20"/>
        </w:rPr>
        <w:t>doMutation</w:t>
      </w:r>
      <w:r w:rsidR="004C5819">
        <w:rPr>
          <w:i/>
          <w:sz w:val="20"/>
          <w:szCs w:val="20"/>
        </w:rPr>
        <w:t>()</w:t>
      </w:r>
      <w:bookmarkEnd w:id="285"/>
      <w:proofErr w:type="gramEnd"/>
    </w:p>
    <w:p w:rsidR="00613B75" w:rsidRDefault="00613B75" w:rsidP="00C15751">
      <w:pPr>
        <w:pStyle w:val="Heading3"/>
        <w:spacing w:before="300" w:after="200"/>
      </w:pPr>
      <w:bookmarkStart w:id="286" w:name="_Toc421875584"/>
      <w:r>
        <w:lastRenderedPageBreak/>
        <w:t xml:space="preserve">Implementasi Fungsi </w:t>
      </w:r>
      <w:proofErr w:type="gramStart"/>
      <w:r>
        <w:t>do</w:t>
      </w:r>
      <w:r w:rsidR="00A33C1F">
        <w:t>Evaluation</w:t>
      </w:r>
      <w:r w:rsidR="004C5819">
        <w:t>()</w:t>
      </w:r>
      <w:bookmarkEnd w:id="286"/>
      <w:proofErr w:type="gramEnd"/>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9B4F9E" w:rsidRPr="009B4F9E">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287" w:name="_Ref406600243"/>
      <w:bookmarkStart w:id="288" w:name="_Toc421875682"/>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9B4F9E">
        <w:rPr>
          <w:i/>
          <w:noProof/>
          <w:sz w:val="20"/>
          <w:szCs w:val="20"/>
        </w:rPr>
        <w:t>19</w:t>
      </w:r>
      <w:r w:rsidR="00725214" w:rsidRPr="004A394F">
        <w:rPr>
          <w:i/>
          <w:sz w:val="20"/>
          <w:szCs w:val="20"/>
        </w:rPr>
        <w:fldChar w:fldCharType="end"/>
      </w:r>
      <w:bookmarkEnd w:id="287"/>
      <w:r w:rsidRPr="004A394F">
        <w:rPr>
          <w:i/>
          <w:sz w:val="20"/>
          <w:szCs w:val="20"/>
        </w:rPr>
        <w:t xml:space="preserve">. </w:t>
      </w:r>
      <w:r w:rsidR="00A40891">
        <w:rPr>
          <w:i/>
          <w:sz w:val="20"/>
          <w:szCs w:val="20"/>
        </w:rPr>
        <w:t xml:space="preserve">Kode Sumber </w:t>
      </w:r>
      <w:r w:rsidRPr="004A394F">
        <w:rPr>
          <w:i/>
          <w:sz w:val="20"/>
          <w:szCs w:val="20"/>
        </w:rPr>
        <w:t xml:space="preserve">Fungsi </w:t>
      </w:r>
      <w:proofErr w:type="gramStart"/>
      <w:r w:rsidRPr="004A394F">
        <w:rPr>
          <w:i/>
          <w:sz w:val="20"/>
          <w:szCs w:val="20"/>
        </w:rPr>
        <w:t>doE</w:t>
      </w:r>
      <w:r w:rsidR="00A33C1F">
        <w:rPr>
          <w:i/>
          <w:sz w:val="20"/>
          <w:szCs w:val="20"/>
        </w:rPr>
        <w:t>valuation</w:t>
      </w:r>
      <w:r w:rsidR="004C5819">
        <w:rPr>
          <w:i/>
          <w:sz w:val="20"/>
          <w:szCs w:val="20"/>
        </w:rPr>
        <w:t>()</w:t>
      </w:r>
      <w:bookmarkEnd w:id="288"/>
      <w:proofErr w:type="gramEnd"/>
    </w:p>
    <w:p w:rsidR="00F14D74" w:rsidRPr="00F14D74" w:rsidRDefault="00F14D74" w:rsidP="002F5DCF">
      <w:pPr>
        <w:pStyle w:val="Heading3"/>
        <w:spacing w:before="300" w:after="200"/>
        <w:rPr>
          <w:lang w:val="id-ID"/>
        </w:rPr>
      </w:pPr>
      <w:bookmarkStart w:id="289" w:name="_Toc378184531"/>
      <w:bookmarkStart w:id="290" w:name="_Toc421875585"/>
      <w:bookmarkEnd w:id="260"/>
      <w:r>
        <w:rPr>
          <w:lang w:val="id-ID"/>
        </w:rPr>
        <w:t>Implementasi Program Utama</w:t>
      </w:r>
      <w:bookmarkEnd w:id="289"/>
      <w:bookmarkEnd w:id="290"/>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9B4F9E" w:rsidRPr="009B4F9E">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291" w:name="_Ref406600297"/>
      <w:bookmarkStart w:id="292" w:name="_Toc421875683"/>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9B4F9E">
        <w:rPr>
          <w:i/>
          <w:noProof/>
          <w:sz w:val="20"/>
          <w:szCs w:val="20"/>
        </w:rPr>
        <w:t>20</w:t>
      </w:r>
      <w:r w:rsidR="00725214" w:rsidRPr="00463B19">
        <w:rPr>
          <w:i/>
          <w:sz w:val="20"/>
          <w:szCs w:val="20"/>
        </w:rPr>
        <w:fldChar w:fldCharType="end"/>
      </w:r>
      <w:bookmarkEnd w:id="291"/>
      <w:r w:rsidRPr="00463B19">
        <w:rPr>
          <w:i/>
          <w:sz w:val="20"/>
          <w:szCs w:val="20"/>
        </w:rPr>
        <w:t xml:space="preserve">. </w:t>
      </w:r>
      <w:r w:rsidR="00A40891">
        <w:rPr>
          <w:i/>
          <w:sz w:val="20"/>
          <w:szCs w:val="20"/>
        </w:rPr>
        <w:t>Kode Sumber</w:t>
      </w:r>
      <w:r w:rsidRPr="00463B19">
        <w:rPr>
          <w:i/>
          <w:sz w:val="20"/>
          <w:szCs w:val="20"/>
        </w:rPr>
        <w:t xml:space="preserve"> Program Utama</w:t>
      </w:r>
      <w:bookmarkEnd w:id="292"/>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293" w:name="_Toc421875586"/>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293"/>
    </w:p>
    <w:p w:rsidR="00F90DDB" w:rsidRDefault="00F14D74" w:rsidP="00F90DDB">
      <w:pPr>
        <w:ind w:firstLine="851"/>
      </w:pPr>
      <w:r w:rsidRPr="009E797C">
        <w:t xml:space="preserve">Pada bab ini akan dijelaskan uji coba yang </w:t>
      </w:r>
      <w:proofErr w:type="gramStart"/>
      <w:r w:rsidRPr="009E797C">
        <w:t>dilakukan  pada</w:t>
      </w:r>
      <w:proofErr w:type="gramEnd"/>
      <w:r w:rsidRPr="009E797C">
        <w:t xml:space="preserve">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294" w:name="_Toc379144543"/>
      <w:bookmarkStart w:id="295" w:name="_Toc407442703"/>
      <w:bookmarkStart w:id="296" w:name="_Toc408211602"/>
      <w:bookmarkStart w:id="297" w:name="_Toc408211667"/>
      <w:bookmarkStart w:id="298" w:name="_Toc408211732"/>
      <w:bookmarkStart w:id="299" w:name="_Toc408304543"/>
      <w:bookmarkStart w:id="300" w:name="_Toc409207811"/>
      <w:bookmarkStart w:id="301" w:name="_Toc409550568"/>
      <w:bookmarkStart w:id="302" w:name="_Toc409550642"/>
      <w:bookmarkStart w:id="303" w:name="_Toc418550516"/>
      <w:bookmarkStart w:id="304" w:name="_Toc421819526"/>
      <w:bookmarkStart w:id="305" w:name="_Toc421875587"/>
      <w:bookmarkEnd w:id="294"/>
      <w:bookmarkEnd w:id="295"/>
      <w:bookmarkEnd w:id="296"/>
      <w:bookmarkEnd w:id="297"/>
      <w:bookmarkEnd w:id="298"/>
      <w:bookmarkEnd w:id="299"/>
      <w:bookmarkEnd w:id="300"/>
      <w:bookmarkEnd w:id="301"/>
      <w:bookmarkEnd w:id="302"/>
      <w:bookmarkEnd w:id="303"/>
      <w:bookmarkEnd w:id="304"/>
      <w:bookmarkEnd w:id="305"/>
    </w:p>
    <w:p w:rsidR="000F04B3" w:rsidRPr="00326ED3" w:rsidRDefault="00F14D74" w:rsidP="007916FD">
      <w:pPr>
        <w:pStyle w:val="Heading2"/>
        <w:rPr>
          <w:sz w:val="20"/>
          <w:lang w:val="id-ID"/>
        </w:rPr>
      </w:pPr>
      <w:bookmarkStart w:id="306" w:name="_Toc421875588"/>
      <w:r>
        <w:rPr>
          <w:lang w:val="id-ID"/>
        </w:rPr>
        <w:t>Lingkungan Uji Coba</w:t>
      </w:r>
      <w:bookmarkEnd w:id="306"/>
    </w:p>
    <w:p w:rsidR="00F14D74" w:rsidRPr="009E797C" w:rsidRDefault="00F14D74" w:rsidP="00C15751">
      <w:pPr>
        <w:spacing w:before="200"/>
        <w:ind w:firstLine="576"/>
      </w:pPr>
      <w:bookmarkStart w:id="307" w:name="_Toc266685510"/>
      <w:bookmarkStart w:id="308"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309" w:name="_Toc421875589"/>
      <w:bookmarkEnd w:id="307"/>
      <w:bookmarkEnd w:id="308"/>
      <w:r>
        <w:rPr>
          <w:lang w:val="id-ID"/>
        </w:rPr>
        <w:t xml:space="preserve">Data </w:t>
      </w:r>
      <w:r w:rsidR="007916FD">
        <w:rPr>
          <w:i/>
        </w:rPr>
        <w:t xml:space="preserve">Training </w:t>
      </w:r>
      <w:r w:rsidR="007916FD">
        <w:t xml:space="preserve">dan Data </w:t>
      </w:r>
      <w:r w:rsidR="006F6E7B">
        <w:rPr>
          <w:i/>
        </w:rPr>
        <w:t>Testing</w:t>
      </w:r>
      <w:bookmarkEnd w:id="309"/>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9B4F9E" w:rsidRPr="009B4F9E">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w:t>
      </w:r>
      <w:proofErr w:type="gramStart"/>
      <w:r>
        <w:t>akan</w:t>
      </w:r>
      <w:proofErr w:type="gramEnd"/>
      <w:r>
        <w:t xml:space="preserve"> digunakan sebagai data </w:t>
      </w:r>
      <w:r w:rsidR="006F6E7B">
        <w:rPr>
          <w:i/>
        </w:rPr>
        <w:t>testing</w:t>
      </w:r>
      <w:r>
        <w:t xml:space="preserve">, sedangkan sisanya menjadi data </w:t>
      </w:r>
      <w:r>
        <w:rPr>
          <w:i/>
        </w:rPr>
        <w:t>training</w:t>
      </w:r>
      <w:r>
        <w:t xml:space="preserve">. Setelah itu, </w:t>
      </w:r>
      <w:proofErr w:type="gramStart"/>
      <w:r>
        <w:t>akan</w:t>
      </w:r>
      <w:proofErr w:type="gramEnd"/>
      <w:r>
        <w:t xml:space="preserve">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w:t>
      </w:r>
      <w:proofErr w:type="gramStart"/>
      <w:r>
        <w:t>akan</w:t>
      </w:r>
      <w:proofErr w:type="gramEnd"/>
      <w:r>
        <w:t xml:space="preserve"> dilabeli dengan label kelompok terdekat. Lalu, dari kelas yang diprediksi dihitung berapa jumlah data yang berlabel </w:t>
      </w:r>
      <w:proofErr w:type="gramStart"/>
      <w:r>
        <w:t>sama</w:t>
      </w:r>
      <w:proofErr w:type="gramEnd"/>
      <w:r>
        <w:t xml:space="preserve"> dengan kelas. Pada </w:t>
      </w:r>
      <w:r>
        <w:rPr>
          <w:i/>
        </w:rPr>
        <w:t xml:space="preserve">crossvalidation </w:t>
      </w:r>
      <w:r>
        <w:t xml:space="preserve">yang kedua, bagian kedua dari data pasien </w:t>
      </w:r>
      <w:proofErr w:type="gramStart"/>
      <w:r>
        <w:t>akan</w:t>
      </w:r>
      <w:proofErr w:type="gramEnd"/>
      <w:r>
        <w:t xml:space="preserve">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 xml:space="preserve">ini adalah jumlah data yang berlabel </w:t>
      </w:r>
      <w:proofErr w:type="gramStart"/>
      <w:r>
        <w:t>sama</w:t>
      </w:r>
      <w:proofErr w:type="gramEnd"/>
      <w:r>
        <w:t xml:space="preserve">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31D374EA" wp14:editId="1838FAC5">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D47A91" w:rsidRDefault="00D47A91"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D47A91" w:rsidRDefault="00D47A91"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D47A91" w:rsidRDefault="00D47A91"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D374EA" id="Group 219" o:spid="_x0000_s1053"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">
                <v:rect id="Rectangle 202" o:spid="_x0000_s1054"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D47A91" w:rsidRDefault="00D47A91" w:rsidP="00002D02">
                        <w:pPr>
                          <w:jc w:val="center"/>
                        </w:pPr>
                        <w:r>
                          <w:t>62 Data Pasien</w:t>
                        </w:r>
                      </w:p>
                    </w:txbxContent>
                  </v:textbox>
                </v:rect>
                <v:rect id="Rectangle 203" o:spid="_x0000_s1055"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D47A91" w:rsidRDefault="00D47A91" w:rsidP="00002D02">
                        <w:pPr>
                          <w:jc w:val="center"/>
                        </w:pPr>
                        <w:r>
                          <w:t>12 Data Pasien</w:t>
                        </w:r>
                      </w:p>
                    </w:txbxContent>
                  </v:textbox>
                </v:rect>
                <v:rect id="Rectangle 204" o:spid="_x0000_s1056"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D47A91" w:rsidRDefault="00D47A91" w:rsidP="00002D02">
                        <w:pPr>
                          <w:jc w:val="center"/>
                        </w:pPr>
                        <w:r>
                          <w:t>12 Data Pasien</w:t>
                        </w:r>
                      </w:p>
                    </w:txbxContent>
                  </v:textbox>
                </v:rect>
                <v:rect id="Rectangle 205" o:spid="_x0000_s1057"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D47A91" w:rsidRDefault="00D47A91" w:rsidP="00002D02">
                        <w:pPr>
                          <w:jc w:val="center"/>
                        </w:pPr>
                        <w:r>
                          <w:t>12 Data Pasien</w:t>
                        </w:r>
                      </w:p>
                    </w:txbxContent>
                  </v:textbox>
                </v:rect>
                <v:rect id="Rectangle 206" o:spid="_x0000_s1058"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D47A91" w:rsidRDefault="00D47A91" w:rsidP="00002D02">
                        <w:pPr>
                          <w:jc w:val="center"/>
                        </w:pPr>
                        <w:r>
                          <w:t>12 Data Pasien</w:t>
                        </w:r>
                      </w:p>
                    </w:txbxContent>
                  </v:textbox>
                </v:rect>
                <v:rect id="Rectangle 207" o:spid="_x0000_s1059"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D47A91" w:rsidRDefault="00D47A91" w:rsidP="00002D02">
                        <w:pPr>
                          <w:jc w:val="center"/>
                        </w:pPr>
                        <w:r>
                          <w:t>14 Data Pasien</w:t>
                        </w:r>
                      </w:p>
                    </w:txbxContent>
                  </v:textbox>
                </v:rect>
                <v:rect id="Rectangle 208" o:spid="_x0000_s1060"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D47A91" w:rsidRDefault="00D47A91" w:rsidP="00002D02">
                        <w:pPr>
                          <w:jc w:val="center"/>
                        </w:pPr>
                        <w:r>
                          <w:t xml:space="preserve">Data </w:t>
                        </w:r>
                        <w:r>
                          <w:rPr>
                            <w:i/>
                          </w:rPr>
                          <w:t>Testing</w:t>
                        </w:r>
                      </w:p>
                    </w:txbxContent>
                  </v:textbox>
                </v:rect>
                <v:rect id="Rectangle 209" o:spid="_x0000_s1061"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D47A91" w:rsidRDefault="00D47A91"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2"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3"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4"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5"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6"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7"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8"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5CF90F29" wp14:editId="59C78F8E">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57DB177F" wp14:editId="0B2145F8">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095B15" w:rsidRDefault="00D47A91" w:rsidP="00F27D57">
                            <w:pPr>
                              <w:pStyle w:val="Caption"/>
                              <w:rPr>
                                <w:i/>
                                <w:noProof/>
                                <w:sz w:val="20"/>
                                <w:szCs w:val="20"/>
                              </w:rPr>
                            </w:pPr>
                            <w:bookmarkStart w:id="310" w:name="_Ref406659060"/>
                            <w:bookmarkStart w:id="311" w:name="_Toc421875641"/>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10"/>
                            <w:r w:rsidRPr="00095B15">
                              <w:rPr>
                                <w:i/>
                                <w:sz w:val="20"/>
                                <w:szCs w:val="20"/>
                              </w:rPr>
                              <w:t>. Visualisasi 5-Crossvalidation</w:t>
                            </w:r>
                            <w:bookmarkEnd w:id="3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DB177F" id="Text Box 220" o:spid="_x0000_s1069"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IjRlTx+AgAA&#10;CgUAAA4AAAAAAAAAAAAAAAAALgIAAGRycy9lMm9Eb2MueG1sUEsBAi0AFAAGAAgAAAAhAAgcHbje&#10;AAAABgEAAA8AAAAAAAAAAAAAAAAA2AQAAGRycy9kb3ducmV2LnhtbFBLBQYAAAAABAAEAPMAAADj&#10;BQAAAAA=&#10;" stroked="f">
                <v:textbox style="mso-fit-shape-to-text:t" inset="0,0,0,0">
                  <w:txbxContent>
                    <w:p w:rsidR="00D47A91" w:rsidRPr="00095B15" w:rsidRDefault="00D47A91" w:rsidP="00F27D57">
                      <w:pPr>
                        <w:pStyle w:val="Caption"/>
                        <w:rPr>
                          <w:i/>
                          <w:noProof/>
                          <w:sz w:val="20"/>
                          <w:szCs w:val="20"/>
                        </w:rPr>
                      </w:pPr>
                      <w:bookmarkStart w:id="312" w:name="_Ref406659060"/>
                      <w:bookmarkStart w:id="313" w:name="_Toc421875641"/>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12"/>
                      <w:r w:rsidRPr="00095B15">
                        <w:rPr>
                          <w:i/>
                          <w:sz w:val="20"/>
                          <w:szCs w:val="20"/>
                        </w:rPr>
                        <w:t>. Visualisasi 5-Crossvalidation</w:t>
                      </w:r>
                      <w:bookmarkEnd w:id="313"/>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314" w:name="_Toc421875590"/>
      <w:r>
        <w:rPr>
          <w:lang w:val="id-ID"/>
        </w:rPr>
        <w:lastRenderedPageBreak/>
        <w:t>Skenario dan Evaluasi Pengujian</w:t>
      </w:r>
      <w:bookmarkEnd w:id="314"/>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315" w:name="_Toc421875591"/>
      <w:r>
        <w:rPr>
          <w:lang w:val="id-ID"/>
        </w:rPr>
        <w:t>Skenario Uji Coba 1</w:t>
      </w:r>
      <w:bookmarkEnd w:id="315"/>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w:t>
      </w:r>
      <w:proofErr w:type="gramStart"/>
      <w:r w:rsidR="007D656B">
        <w:t>akan</w:t>
      </w:r>
      <w:proofErr w:type="gramEnd"/>
      <w:r w:rsidR="007D656B">
        <w:t xml:space="preserve">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9B4F9E" w:rsidRPr="009B4F9E">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9B4F9E" w:rsidRPr="009B4F9E">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9B4F9E" w:rsidRPr="009B4F9E">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168604FA" wp14:editId="2E79A20B">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0B4A54D2" wp14:editId="3DA4A114">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FC45D38" wp14:editId="5B392F31">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3C47E5" w:rsidRDefault="00D47A91" w:rsidP="003C47E5">
                            <w:pPr>
                              <w:pStyle w:val="Caption"/>
                              <w:rPr>
                                <w:i/>
                                <w:noProof/>
                                <w:sz w:val="20"/>
                                <w:szCs w:val="20"/>
                              </w:rPr>
                            </w:pPr>
                            <w:bookmarkStart w:id="316" w:name="_Ref407056241"/>
                            <w:bookmarkStart w:id="317" w:name="_Toc421875642"/>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16"/>
                            <w:r>
                              <w:rPr>
                                <w:i/>
                                <w:sz w:val="20"/>
                                <w:szCs w:val="20"/>
                              </w:rPr>
                              <w:t xml:space="preserve">. Grafik </w:t>
                            </w:r>
                            <w:r w:rsidRPr="003C47E5">
                              <w:rPr>
                                <w:i/>
                                <w:sz w:val="20"/>
                                <w:szCs w:val="20"/>
                              </w:rPr>
                              <w:t xml:space="preserve">Hasil </w:t>
                            </w:r>
                            <w:r>
                              <w:rPr>
                                <w:i/>
                                <w:sz w:val="20"/>
                                <w:szCs w:val="20"/>
                              </w:rPr>
                              <w:t>Akurasi Skenario Uji Coba 1</w:t>
                            </w:r>
                            <w:bookmarkEnd w:id="3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C45D38" id="Text Box 223" o:spid="_x0000_s1070"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AS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0Dg14jW0UfQBhGAW/APjwoYLTKfMOoh+Yssf26J4ZhJN5JEJfv5Mkwk7GdDCJrOFpih9FoXrux&#10;4/fa8F0LyJN8L0GAFQ/aeIriKFtouJDE8XHwHf18HryenrDND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FV5gEn8C&#10;AAAKBQAADgAAAAAAAAAAAAAAAAAuAgAAZHJzL2Uyb0RvYy54bWxQSwECLQAUAAYACAAAACEAtfNU&#10;hd8AAAAHAQAADwAAAAAAAAAAAAAAAADZBAAAZHJzL2Rvd25yZXYueG1sUEsFBgAAAAAEAAQA8wAA&#10;AOUFAAAAAA==&#10;" stroked="f">
                <v:textbox style="mso-fit-shape-to-text:t" inset="0,0,0,0">
                  <w:txbxContent>
                    <w:p w:rsidR="00D47A91" w:rsidRPr="003C47E5" w:rsidRDefault="00D47A91" w:rsidP="003C47E5">
                      <w:pPr>
                        <w:pStyle w:val="Caption"/>
                        <w:rPr>
                          <w:i/>
                          <w:noProof/>
                          <w:sz w:val="20"/>
                          <w:szCs w:val="20"/>
                        </w:rPr>
                      </w:pPr>
                      <w:bookmarkStart w:id="318" w:name="_Ref407056241"/>
                      <w:bookmarkStart w:id="319" w:name="_Toc421875642"/>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18"/>
                      <w:r>
                        <w:rPr>
                          <w:i/>
                          <w:sz w:val="20"/>
                          <w:szCs w:val="20"/>
                        </w:rPr>
                        <w:t xml:space="preserve">. Grafik </w:t>
                      </w:r>
                      <w:r w:rsidRPr="003C47E5">
                        <w:rPr>
                          <w:i/>
                          <w:sz w:val="20"/>
                          <w:szCs w:val="20"/>
                        </w:rPr>
                        <w:t xml:space="preserve">Hasil </w:t>
                      </w:r>
                      <w:r>
                        <w:rPr>
                          <w:i/>
                          <w:sz w:val="20"/>
                          <w:szCs w:val="20"/>
                        </w:rPr>
                        <w:t>Akurasi Skenario Uji Coba 1</w:t>
                      </w:r>
                      <w:bookmarkEnd w:id="319"/>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3BD462C3" wp14:editId="5DDDA542">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1B19CDB0" wp14:editId="47F4A451">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5E7A90" w:rsidRDefault="00D47A91" w:rsidP="005E7A90">
                            <w:pPr>
                              <w:pStyle w:val="Caption"/>
                              <w:spacing w:before="100"/>
                              <w:rPr>
                                <w:i/>
                                <w:noProof/>
                                <w:sz w:val="20"/>
                                <w:szCs w:val="20"/>
                              </w:rPr>
                            </w:pPr>
                            <w:bookmarkStart w:id="320" w:name="_Ref408176615"/>
                            <w:bookmarkStart w:id="321" w:name="_Toc421875643"/>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20"/>
                            <w:r w:rsidRPr="005E7A90">
                              <w:rPr>
                                <w:i/>
                                <w:sz w:val="20"/>
                                <w:szCs w:val="20"/>
                              </w:rPr>
                              <w:t>. Grafik Hasil Running Time Skenario Uji Coba 1</w:t>
                            </w:r>
                            <w:bookmarkEnd w:id="3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19CDB0" id="Text Box 364" o:spid="_x0000_s1071"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TGfwIAAAo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AyNfTG&#10;fwIAAAoFAAAOAAAAAAAAAAAAAAAAAC4CAABkcnMvZTJvRG9jLnhtbFBLAQItABQABgAIAAAAIQCm&#10;fuUL4QAAAAkBAAAPAAAAAAAAAAAAAAAAANkEAABkcnMvZG93bnJldi54bWxQSwUGAAAAAAQABADz&#10;AAAA5wUAAAAA&#10;" stroked="f">
                <v:textbox style="mso-fit-shape-to-text:t" inset="0,0,0,0">
                  <w:txbxContent>
                    <w:p w:rsidR="00D47A91" w:rsidRPr="005E7A90" w:rsidRDefault="00D47A91" w:rsidP="005E7A90">
                      <w:pPr>
                        <w:pStyle w:val="Caption"/>
                        <w:spacing w:before="100"/>
                        <w:rPr>
                          <w:i/>
                          <w:noProof/>
                          <w:sz w:val="20"/>
                          <w:szCs w:val="20"/>
                        </w:rPr>
                      </w:pPr>
                      <w:bookmarkStart w:id="322" w:name="_Ref408176615"/>
                      <w:bookmarkStart w:id="323" w:name="_Toc421875643"/>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22"/>
                      <w:r w:rsidRPr="005E7A90">
                        <w:rPr>
                          <w:i/>
                          <w:sz w:val="20"/>
                          <w:szCs w:val="20"/>
                        </w:rPr>
                        <w:t>. Grafik Hasil Running Time Skenario Uji Coba 1</w:t>
                      </w:r>
                      <w:bookmarkEnd w:id="323"/>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9B4F9E">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324" w:name="_Toc421875592"/>
      <w:r>
        <w:t>Skenario Uji Coba 2</w:t>
      </w:r>
      <w:bookmarkEnd w:id="324"/>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9B4F9E" w:rsidRPr="009B4F9E">
        <w:t>Gambar 5.4</w:t>
      </w:r>
      <w:r w:rsidR="00422044">
        <w:fldChar w:fldCharType="end"/>
      </w:r>
      <w:r w:rsidR="00027B8A">
        <w:t>.</w:t>
      </w:r>
      <w:r w:rsidR="00027B8A" w:rsidRPr="00027B8A">
        <w:t xml:space="preserve"> </w:t>
      </w:r>
      <w:proofErr w:type="gramStart"/>
      <w:r w:rsidR="00027B8A" w:rsidRPr="00027B8A">
        <w:t>dan</w:t>
      </w:r>
      <w:proofErr w:type="gramEnd"/>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9B4F9E" w:rsidRPr="009B4F9E">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9B4F9E">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0F5086EE" wp14:editId="1F550139">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027B8A" w:rsidRDefault="00D47A91" w:rsidP="00027B8A">
                            <w:pPr>
                              <w:pStyle w:val="Caption"/>
                              <w:rPr>
                                <w:i/>
                                <w:noProof/>
                                <w:sz w:val="20"/>
                                <w:szCs w:val="20"/>
                              </w:rPr>
                            </w:pPr>
                            <w:bookmarkStart w:id="325" w:name="_Ref408177903"/>
                            <w:bookmarkStart w:id="326" w:name="_Toc421875644"/>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25"/>
                            <w:r w:rsidRPr="00027B8A">
                              <w:rPr>
                                <w:i/>
                                <w:sz w:val="20"/>
                                <w:szCs w:val="20"/>
                              </w:rPr>
                              <w:t>. Grafik Hasil Akurasi Skenario Uji Coba 2</w:t>
                            </w:r>
                            <w:bookmarkEnd w:id="3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5086EE" id="Text Box 366" o:spid="_x0000_s1072"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" stroked="f">
                <v:textbox style="mso-fit-shape-to-text:t" inset="0,0,0,0">
                  <w:txbxContent>
                    <w:p w:rsidR="00D47A91" w:rsidRPr="00027B8A" w:rsidRDefault="00D47A91" w:rsidP="00027B8A">
                      <w:pPr>
                        <w:pStyle w:val="Caption"/>
                        <w:rPr>
                          <w:i/>
                          <w:noProof/>
                          <w:sz w:val="20"/>
                          <w:szCs w:val="20"/>
                        </w:rPr>
                      </w:pPr>
                      <w:bookmarkStart w:id="327" w:name="_Ref408177903"/>
                      <w:bookmarkStart w:id="328" w:name="_Toc421875644"/>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27"/>
                      <w:r w:rsidRPr="00027B8A">
                        <w:rPr>
                          <w:i/>
                          <w:sz w:val="20"/>
                          <w:szCs w:val="20"/>
                        </w:rPr>
                        <w:t>. Grafik Hasil Akurasi Skenario Uji Coba 2</w:t>
                      </w:r>
                      <w:bookmarkEnd w:id="328"/>
                    </w:p>
                  </w:txbxContent>
                </v:textbox>
              </v:shape>
            </w:pict>
          </mc:Fallback>
        </mc:AlternateContent>
      </w:r>
      <w:r w:rsidR="00DF09DA">
        <w:rPr>
          <w:noProof/>
          <w:lang w:eastAsia="en-US"/>
        </w:rPr>
        <w:drawing>
          <wp:anchor distT="0" distB="0" distL="114300" distR="114300" simplePos="0" relativeHeight="252407808" behindDoc="0" locked="0" layoutInCell="1" allowOverlap="1" wp14:anchorId="1B1CBA5B" wp14:editId="3825F5F3">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23592A4B" wp14:editId="2EB84FDF">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6FDCE292" wp14:editId="07ECDC99">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027B8A" w:rsidRDefault="00D47A91" w:rsidP="00027B8A">
                            <w:pPr>
                              <w:pStyle w:val="Caption"/>
                              <w:rPr>
                                <w:i/>
                                <w:noProof/>
                                <w:sz w:val="20"/>
                                <w:szCs w:val="20"/>
                              </w:rPr>
                            </w:pPr>
                            <w:bookmarkStart w:id="329" w:name="_Ref408177929"/>
                            <w:bookmarkStart w:id="330" w:name="_Toc421875645"/>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29"/>
                            <w:r w:rsidRPr="00027B8A">
                              <w:rPr>
                                <w:i/>
                                <w:sz w:val="20"/>
                                <w:szCs w:val="20"/>
                              </w:rPr>
                              <w:t>. Grafik Hasil Running Time Skenario Uji Coba 2</w:t>
                            </w:r>
                            <w:bookmarkEnd w:id="3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CE292" id="Text Box 367" o:spid="_x0000_s1073"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sB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GIxyWur2SMIw2rgDdiH9wSMVtsvGPXQmxV2n/fEcozkGwXiCo08GXYytpNBFIWjFfYYjeaNHxt+&#10;b6zYtYA8yfcKBFiLqI2g1DGKo2yh32ISx7chNPTTefT68YJtvgM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AzMcsB&#10;fwIAAAkFAAAOAAAAAAAAAAAAAAAAAC4CAABkcnMvZTJvRG9jLnhtbFBLAQItABQABgAIAAAAIQDT&#10;Hxqd4QAAAAkBAAAPAAAAAAAAAAAAAAAAANkEAABkcnMvZG93bnJldi54bWxQSwUGAAAAAAQABADz&#10;AAAA5wUAAAAA&#10;" stroked="f">
                <v:textbox style="mso-fit-shape-to-text:t" inset="0,0,0,0">
                  <w:txbxContent>
                    <w:p w:rsidR="00D47A91" w:rsidRPr="00027B8A" w:rsidRDefault="00D47A91" w:rsidP="00027B8A">
                      <w:pPr>
                        <w:pStyle w:val="Caption"/>
                        <w:rPr>
                          <w:i/>
                          <w:noProof/>
                          <w:sz w:val="20"/>
                          <w:szCs w:val="20"/>
                        </w:rPr>
                      </w:pPr>
                      <w:bookmarkStart w:id="331" w:name="_Ref408177929"/>
                      <w:bookmarkStart w:id="332" w:name="_Toc421875645"/>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31"/>
                      <w:r w:rsidRPr="00027B8A">
                        <w:rPr>
                          <w:i/>
                          <w:sz w:val="20"/>
                          <w:szCs w:val="20"/>
                        </w:rPr>
                        <w:t>. Grafik Hasil Running Time Skenario Uji Coba 2</w:t>
                      </w:r>
                      <w:bookmarkEnd w:id="332"/>
                    </w:p>
                  </w:txbxContent>
                </v:textbox>
              </v:shape>
            </w:pict>
          </mc:Fallback>
        </mc:AlternateContent>
      </w:r>
      <w:r w:rsidR="00027B8A">
        <w:rPr>
          <w:noProof/>
          <w:lang w:eastAsia="en-US"/>
        </w:rPr>
        <w:drawing>
          <wp:anchor distT="0" distB="0" distL="114300" distR="114300" simplePos="0" relativeHeight="252409856" behindDoc="0" locked="0" layoutInCell="1" allowOverlap="1" wp14:anchorId="24D7A03E" wp14:editId="7F2B2903">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333" w:name="_Toc421875593"/>
      <w:r>
        <w:rPr>
          <w:lang w:val="id-ID"/>
        </w:rPr>
        <w:t xml:space="preserve">Skenario Uji Coba </w:t>
      </w:r>
      <w:r w:rsidR="003C47E5">
        <w:t>3</w:t>
      </w:r>
      <w:bookmarkEnd w:id="333"/>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9B4F9E" w:rsidRPr="009B4F9E">
        <w:t>Gambar 5.6</w:t>
      </w:r>
      <w:r w:rsidR="00422044">
        <w:fldChar w:fldCharType="end"/>
      </w:r>
      <w:r w:rsidR="00436E21" w:rsidRPr="00436E21">
        <w:t xml:space="preserve">. </w:t>
      </w:r>
      <w:proofErr w:type="gramStart"/>
      <w:r w:rsidR="00436E21" w:rsidRPr="00436E21">
        <w:t>dan</w:t>
      </w:r>
      <w:proofErr w:type="gramEnd"/>
      <w:r w:rsidR="00436E21" w:rsidRPr="00436E21">
        <w:t xml:space="preserve"> grafik hasil running time skenario uji coba 2 dapat dilihat pada </w:t>
      </w:r>
      <w:r w:rsidR="00422044">
        <w:fldChar w:fldCharType="begin"/>
      </w:r>
      <w:r w:rsidR="00422044">
        <w:instrText xml:space="preserve"> REF _Ref409198589 \h  \* MERGEFORMAT </w:instrText>
      </w:r>
      <w:r w:rsidR="00422044">
        <w:fldChar w:fldCharType="separate"/>
      </w:r>
      <w:r w:rsidR="009B4F9E" w:rsidRPr="009B4F9E">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5D144A9" wp14:editId="3843E8E1">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2C2901" w:rsidRDefault="00D47A91" w:rsidP="002C2901">
                            <w:pPr>
                              <w:pStyle w:val="Caption"/>
                              <w:rPr>
                                <w:i/>
                                <w:noProof/>
                                <w:sz w:val="20"/>
                                <w:szCs w:val="20"/>
                              </w:rPr>
                            </w:pPr>
                            <w:bookmarkStart w:id="334" w:name="_Ref409198583"/>
                            <w:bookmarkStart w:id="335" w:name="_Toc421875646"/>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34"/>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D144A9" id="Text Box 224" o:spid="_x0000_s1074"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6Mfw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" stroked="f">
                <v:textbox style="mso-fit-shape-to-text:t" inset="0,0,0,0">
                  <w:txbxContent>
                    <w:p w:rsidR="00D47A91" w:rsidRPr="002C2901" w:rsidRDefault="00D47A91" w:rsidP="002C2901">
                      <w:pPr>
                        <w:pStyle w:val="Caption"/>
                        <w:rPr>
                          <w:i/>
                          <w:noProof/>
                          <w:sz w:val="20"/>
                          <w:szCs w:val="20"/>
                        </w:rPr>
                      </w:pPr>
                      <w:bookmarkStart w:id="336" w:name="_Ref409198583"/>
                      <w:bookmarkStart w:id="337" w:name="_Toc421875646"/>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36"/>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37"/>
                    </w:p>
                  </w:txbxContent>
                </v:textbox>
              </v:shape>
            </w:pict>
          </mc:Fallback>
        </mc:AlternateContent>
      </w:r>
      <w:r w:rsidR="00594A53">
        <w:rPr>
          <w:noProof/>
          <w:lang w:eastAsia="en-US"/>
        </w:rPr>
        <w:drawing>
          <wp:anchor distT="0" distB="0" distL="114300" distR="114300" simplePos="0" relativeHeight="252414976" behindDoc="0" locked="0" layoutInCell="1" allowOverlap="1" wp14:anchorId="2049BF48" wp14:editId="483BE1D5">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C537674" wp14:editId="68F42451">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79223201" wp14:editId="2FE556DC">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A91" w:rsidRPr="00577174" w:rsidRDefault="00D47A91" w:rsidP="00577174">
                            <w:pPr>
                              <w:pStyle w:val="Caption"/>
                              <w:rPr>
                                <w:i/>
                                <w:noProof/>
                                <w:sz w:val="20"/>
                                <w:szCs w:val="20"/>
                              </w:rPr>
                            </w:pPr>
                            <w:bookmarkStart w:id="338" w:name="_Ref409198589"/>
                            <w:bookmarkStart w:id="339" w:name="_Toc421875647"/>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38"/>
                            <w:r w:rsidRPr="00577174">
                              <w:rPr>
                                <w:i/>
                                <w:sz w:val="20"/>
                                <w:szCs w:val="20"/>
                              </w:rPr>
                              <w:t>. Grafik Hasil Running Time Skenario Uji Coba 3</w:t>
                            </w:r>
                            <w:bookmarkEnd w:id="3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23201" id="Text Box 369" o:spid="_x0000_s1075"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3fwIAAAk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BFD+23&#10;fwIAAAkFAAAOAAAAAAAAAAAAAAAAAC4CAABkcnMvZTJvRG9jLnhtbFBLAQItABQABgAIAAAAIQBm&#10;Mudz4QAAAAkBAAAPAAAAAAAAAAAAAAAAANkEAABkcnMvZG93bnJldi54bWxQSwUGAAAAAAQABADz&#10;AAAA5wUAAAAA&#10;" stroked="f">
                <v:textbox style="mso-fit-shape-to-text:t" inset="0,0,0,0">
                  <w:txbxContent>
                    <w:p w:rsidR="00D47A91" w:rsidRPr="00577174" w:rsidRDefault="00D47A91" w:rsidP="00577174">
                      <w:pPr>
                        <w:pStyle w:val="Caption"/>
                        <w:rPr>
                          <w:i/>
                          <w:noProof/>
                          <w:sz w:val="20"/>
                          <w:szCs w:val="20"/>
                        </w:rPr>
                      </w:pPr>
                      <w:bookmarkStart w:id="340" w:name="_Ref409198589"/>
                      <w:bookmarkStart w:id="341" w:name="_Toc421875647"/>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40"/>
                      <w:r w:rsidRPr="00577174">
                        <w:rPr>
                          <w:i/>
                          <w:sz w:val="20"/>
                          <w:szCs w:val="20"/>
                        </w:rPr>
                        <w:t>. Grafik Hasil Running Time Skenario Uji Coba 3</w:t>
                      </w:r>
                      <w:bookmarkEnd w:id="341"/>
                    </w:p>
                  </w:txbxContent>
                </v:textbox>
              </v:shape>
            </w:pict>
          </mc:Fallback>
        </mc:AlternateContent>
      </w:r>
      <w:r w:rsidR="00577174">
        <w:rPr>
          <w:noProof/>
          <w:lang w:eastAsia="en-US"/>
        </w:rPr>
        <w:drawing>
          <wp:anchor distT="0" distB="0" distL="114300" distR="114300" simplePos="0" relativeHeight="252416000" behindDoc="0" locked="0" layoutInCell="1" allowOverlap="1" wp14:anchorId="0C421190" wp14:editId="5DA87A68">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342" w:name="_Toc421875594"/>
      <w:r>
        <w:t>Analisis Hasil Uji Coba</w:t>
      </w:r>
      <w:bookmarkEnd w:id="342"/>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proofErr w:type="gramStart"/>
      <w:r>
        <w:t>d</w:t>
      </w:r>
      <w:r w:rsidR="00C50910">
        <w:t>imana</w:t>
      </w:r>
      <w:proofErr w:type="gramEnd"/>
      <w:r w:rsidR="00C50910">
        <w:t xml:space="preserve">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9B4F9E" w:rsidRPr="009B4F9E">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343" w:name="_Ref409199802"/>
      <w:bookmarkStart w:id="344" w:name="_Toc421875649"/>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9B4F9E">
        <w:rPr>
          <w:i/>
          <w:noProof/>
          <w:sz w:val="20"/>
          <w:szCs w:val="20"/>
        </w:rPr>
        <w:t>1</w:t>
      </w:r>
      <w:r w:rsidR="00725214" w:rsidRPr="006530E7">
        <w:rPr>
          <w:i/>
          <w:sz w:val="20"/>
          <w:szCs w:val="20"/>
        </w:rPr>
        <w:fldChar w:fldCharType="end"/>
      </w:r>
      <w:bookmarkEnd w:id="343"/>
      <w:r w:rsidRPr="006530E7">
        <w:rPr>
          <w:i/>
          <w:sz w:val="20"/>
          <w:szCs w:val="20"/>
        </w:rPr>
        <w:t xml:space="preserve">. Tabel </w:t>
      </w:r>
      <w:r w:rsidR="006530E7" w:rsidRPr="006530E7">
        <w:rPr>
          <w:i/>
          <w:sz w:val="20"/>
          <w:szCs w:val="20"/>
        </w:rPr>
        <w:t>Perbandingan Hasil Akurasi dan Running Time</w:t>
      </w:r>
      <w:bookmarkEnd w:id="344"/>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9B4F9E" w:rsidRPr="009B4F9E">
        <w:t>Tabel 5.1</w:t>
      </w:r>
      <w:r w:rsidR="00422044">
        <w:fldChar w:fldCharType="end"/>
      </w:r>
      <w:proofErr w:type="gramStart"/>
      <w:r w:rsidR="00660F2B">
        <w:t>.</w:t>
      </w:r>
      <w:r w:rsidR="006530E7">
        <w:t>,</w:t>
      </w:r>
      <w:proofErr w:type="gramEnd"/>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345" w:name="_Toc421875595"/>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345"/>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346" w:name="_Toc421875596"/>
      <w:r>
        <w:rPr>
          <w:lang w:val="id-ID"/>
        </w:rPr>
        <w:t>Kesimpulan</w:t>
      </w:r>
      <w:bookmarkEnd w:id="346"/>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347" w:name="_Toc421875597"/>
      <w:r w:rsidRPr="00111383">
        <w:rPr>
          <w:lang w:val="id-ID"/>
        </w:rPr>
        <w:lastRenderedPageBreak/>
        <w:t>Saran</w:t>
      </w:r>
      <w:bookmarkEnd w:id="347"/>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348" w:name="_Toc421875598"/>
      <w:r>
        <w:rPr>
          <w:lang w:val="id-ID"/>
        </w:rPr>
        <w:lastRenderedPageBreak/>
        <w:t>DAFTAR PUSTAKA</w:t>
      </w:r>
      <w:bookmarkEnd w:id="348"/>
    </w:p>
    <w:p w:rsidR="009B4F9E"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9B4F9E">
        <w:trPr>
          <w:divId w:val="169293230"/>
          <w:tblCellSpacing w:w="15" w:type="dxa"/>
        </w:trPr>
        <w:tc>
          <w:tcPr>
            <w:tcW w:w="50" w:type="pct"/>
            <w:hideMark/>
          </w:tcPr>
          <w:p w:rsidR="009B4F9E" w:rsidRDefault="009B4F9E">
            <w:pPr>
              <w:pStyle w:val="Bibliography"/>
              <w:rPr>
                <w:noProof/>
                <w:sz w:val="24"/>
                <w:szCs w:val="24"/>
              </w:rPr>
            </w:pPr>
            <w:r>
              <w:rPr>
                <w:noProof/>
              </w:rPr>
              <w:t xml:space="preserve">[1] </w:t>
            </w:r>
          </w:p>
        </w:tc>
        <w:tc>
          <w:tcPr>
            <w:tcW w:w="0" w:type="auto"/>
            <w:hideMark/>
          </w:tcPr>
          <w:p w:rsidR="009B4F9E" w:rsidRDefault="009B4F9E">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[2] </w:t>
            </w:r>
          </w:p>
        </w:tc>
        <w:tc>
          <w:tcPr>
            <w:tcW w:w="0" w:type="auto"/>
            <w:hideMark/>
          </w:tcPr>
          <w:p w:rsidR="009B4F9E" w:rsidRDefault="009B4F9E">
            <w:pPr>
              <w:pStyle w:val="Bibliography"/>
              <w:rPr>
                <w:noProof/>
              </w:rPr>
            </w:pPr>
            <w:r>
              <w:rPr>
                <w:noProof/>
              </w:rPr>
              <w:t xml:space="preserve">A. R. Arief, PEMBANGUNAN SISTEM INFORMASI AKADEMIK DENGAN MENGGUNAKAN BORLAND DELPHI, BANDUNG: UNIVERSITAS WIDYATAMA, 2004.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[3] </w:t>
            </w:r>
          </w:p>
        </w:tc>
        <w:tc>
          <w:tcPr>
            <w:tcW w:w="0" w:type="auto"/>
            <w:hideMark/>
          </w:tcPr>
          <w:p w:rsidR="009B4F9E" w:rsidRDefault="009B4F9E">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[4] </w:t>
            </w:r>
          </w:p>
        </w:tc>
        <w:tc>
          <w:tcPr>
            <w:tcW w:w="0" w:type="auto"/>
            <w:hideMark/>
          </w:tcPr>
          <w:p w:rsidR="009B4F9E" w:rsidRDefault="009B4F9E">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[5] </w:t>
            </w:r>
          </w:p>
        </w:tc>
        <w:tc>
          <w:tcPr>
            <w:tcW w:w="0" w:type="auto"/>
            <w:hideMark/>
          </w:tcPr>
          <w:p w:rsidR="009B4F9E" w:rsidRDefault="009B4F9E">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[6] </w:t>
            </w:r>
          </w:p>
        </w:tc>
        <w:tc>
          <w:tcPr>
            <w:tcW w:w="0" w:type="auto"/>
            <w:hideMark/>
          </w:tcPr>
          <w:p w:rsidR="009B4F9E" w:rsidRDefault="009B4F9E">
            <w:pPr>
              <w:pStyle w:val="Bibliography"/>
              <w:rPr>
                <w:noProof/>
              </w:rPr>
            </w:pPr>
            <w:r>
              <w:rPr>
                <w:noProof/>
              </w:rPr>
              <w:t xml:space="preserve">T. Nurwantoro, Kerangka Kerja Sinkronissasi Basis Data Relasional pada Sistem Informasi Akademik Berbasis Web, Surabaya, 2015.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[7] </w:t>
            </w:r>
          </w:p>
        </w:tc>
        <w:tc>
          <w:tcPr>
            <w:tcW w:w="0" w:type="auto"/>
            <w:hideMark/>
          </w:tcPr>
          <w:p w:rsidR="009B4F9E" w:rsidRDefault="009B4F9E">
            <w:pPr>
              <w:pStyle w:val="Bibliography"/>
              <w:rPr>
                <w:noProof/>
              </w:rPr>
            </w:pPr>
            <w:r>
              <w:rPr>
                <w:noProof/>
              </w:rPr>
              <w:t>R. Indonesia, "Undang Undang Republik Indonesia Nomor 12 Tahun 2012 tentang Pendidikan Tinggi," Republik Indonesia, 2012.</w:t>
            </w:r>
          </w:p>
        </w:tc>
      </w:tr>
      <w:tr w:rsidR="009B4F9E">
        <w:trPr>
          <w:divId w:val="169293230"/>
          <w:tblCellSpacing w:w="15" w:type="dxa"/>
        </w:trPr>
        <w:tc>
          <w:tcPr>
            <w:tcW w:w="50" w:type="pct"/>
            <w:hideMark/>
          </w:tcPr>
          <w:p w:rsidR="009B4F9E" w:rsidRDefault="009B4F9E">
            <w:pPr>
              <w:pStyle w:val="Bibliography"/>
              <w:rPr>
                <w:noProof/>
              </w:rPr>
            </w:pPr>
            <w:r>
              <w:rPr>
                <w:noProof/>
              </w:rPr>
              <w:t xml:space="preserve">[8] </w:t>
            </w:r>
          </w:p>
        </w:tc>
        <w:tc>
          <w:tcPr>
            <w:tcW w:w="0" w:type="auto"/>
            <w:hideMark/>
          </w:tcPr>
          <w:p w:rsidR="009B4F9E" w:rsidRDefault="009B4F9E">
            <w:pPr>
              <w:pStyle w:val="Bibliography"/>
              <w:rPr>
                <w:noProof/>
              </w:rPr>
            </w:pPr>
            <w:r>
              <w:rPr>
                <w:noProof/>
              </w:rPr>
              <w:t xml:space="preserve">Peraturan Menteri Pendidikan dan Kebudayaan Republik Indonesia Nomor 49 Tahun 2014 tentang Standar Nasional Pendidikan Tinggi, Republik Indonesia, 2014.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[9] </w:t>
            </w:r>
          </w:p>
        </w:tc>
        <w:tc>
          <w:tcPr>
            <w:tcW w:w="0" w:type="auto"/>
            <w:hideMark/>
          </w:tcPr>
          <w:p w:rsidR="009B4F9E" w:rsidRDefault="009B4F9E">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9B4F9E">
        <w:trPr>
          <w:divId w:val="169293230"/>
          <w:tblCellSpacing w:w="15" w:type="dxa"/>
        </w:trPr>
        <w:tc>
          <w:tcPr>
            <w:tcW w:w="50" w:type="pct"/>
            <w:hideMark/>
          </w:tcPr>
          <w:p w:rsidR="009B4F9E" w:rsidRDefault="009B4F9E">
            <w:pPr>
              <w:pStyle w:val="Bibliography"/>
              <w:rPr>
                <w:noProof/>
              </w:rPr>
            </w:pPr>
            <w:r>
              <w:rPr>
                <w:noProof/>
              </w:rPr>
              <w:lastRenderedPageBreak/>
              <w:t xml:space="preserve">[10] </w:t>
            </w:r>
          </w:p>
        </w:tc>
        <w:tc>
          <w:tcPr>
            <w:tcW w:w="0" w:type="auto"/>
            <w:hideMark/>
          </w:tcPr>
          <w:p w:rsidR="009B4F9E" w:rsidRDefault="009B4F9E">
            <w:pPr>
              <w:pStyle w:val="Bibliography"/>
              <w:rPr>
                <w:noProof/>
              </w:rPr>
            </w:pPr>
            <w:r>
              <w:rPr>
                <w:noProof/>
              </w:rPr>
              <w:t xml:space="preserve">M. TOHA, IMPLEMENTASI FRAMEWORK SPRING MVC UNTUK PEMBUATAN SISTEM INFORMASI MANAJEMEN E-COMMERCE, UNIVERSITAS SEBELAS MARET , 2010.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[11] </w:t>
            </w:r>
          </w:p>
        </w:tc>
        <w:tc>
          <w:tcPr>
            <w:tcW w:w="0" w:type="auto"/>
            <w:hideMark/>
          </w:tcPr>
          <w:p w:rsidR="009B4F9E" w:rsidRDefault="009B4F9E">
            <w:pPr>
              <w:pStyle w:val="Bibliography"/>
              <w:rPr>
                <w:noProof/>
              </w:rPr>
            </w:pPr>
            <w:r>
              <w:rPr>
                <w:noProof/>
              </w:rPr>
              <w:t>"Introduction of Spring Framework," Spring, [Online]. Available: http://docs.spring.io/spring-framework/docs/3.0.x/reference/overview.html. [Accessed 6 April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[12] </w:t>
            </w:r>
          </w:p>
        </w:tc>
        <w:tc>
          <w:tcPr>
            <w:tcW w:w="0" w:type="auto"/>
            <w:hideMark/>
          </w:tcPr>
          <w:p w:rsidR="009B4F9E" w:rsidRDefault="009B4F9E">
            <w:pPr>
              <w:pStyle w:val="Bibliography"/>
              <w:rPr>
                <w:noProof/>
              </w:rPr>
            </w:pPr>
            <w:r>
              <w:rPr>
                <w:noProof/>
              </w:rPr>
              <w:t>Oracle, "Oracle Java Documentation," [Online]. Available: https://docs.oracle.com/javase/tutorial/jdbc/overview/index.html. [Accessed 5 May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[13] </w:t>
            </w:r>
          </w:p>
        </w:tc>
        <w:tc>
          <w:tcPr>
            <w:tcW w:w="0" w:type="auto"/>
            <w:hideMark/>
          </w:tcPr>
          <w:p w:rsidR="009B4F9E" w:rsidRDefault="009B4F9E">
            <w:pPr>
              <w:pStyle w:val="Bibliography"/>
              <w:rPr>
                <w:noProof/>
              </w:rPr>
            </w:pPr>
            <w:r>
              <w:rPr>
                <w:noProof/>
              </w:rPr>
              <w:t>"Tutorials Point," [Online]. Available: http://www.tutorialspoint.com/spring/spring_transaction_management.htm. [Accessed 5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[14] </w:t>
            </w:r>
          </w:p>
        </w:tc>
        <w:tc>
          <w:tcPr>
            <w:tcW w:w="0" w:type="auto"/>
            <w:hideMark/>
          </w:tcPr>
          <w:p w:rsidR="009B4F9E" w:rsidRDefault="009B4F9E">
            <w:pPr>
              <w:pStyle w:val="Bibliography"/>
              <w:rPr>
                <w:noProof/>
              </w:rPr>
            </w:pPr>
            <w:r>
              <w:rPr>
                <w:noProof/>
              </w:rPr>
              <w:t>"The Java EE 5 Tutorial," [Online]. Available: http://docs.oracle.com/javaee/5/tutorial/doc/bnafe.html. [Accessed 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[15] </w:t>
            </w:r>
          </w:p>
        </w:tc>
        <w:tc>
          <w:tcPr>
            <w:tcW w:w="0" w:type="auto"/>
            <w:hideMark/>
          </w:tcPr>
          <w:p w:rsidR="009B4F9E" w:rsidRDefault="009B4F9E">
            <w:pPr>
              <w:pStyle w:val="Bibliography"/>
              <w:rPr>
                <w:noProof/>
              </w:rPr>
            </w:pPr>
            <w:r>
              <w:rPr>
                <w:noProof/>
              </w:rPr>
              <w:t>"Tutorials Point," [Online]. Available: http://www.tutorialspoint.com/spring/spring_bean_definition.htm. [Accessed 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[16] </w:t>
            </w:r>
          </w:p>
        </w:tc>
        <w:tc>
          <w:tcPr>
            <w:tcW w:w="0" w:type="auto"/>
            <w:hideMark/>
          </w:tcPr>
          <w:p w:rsidR="009B4F9E" w:rsidRDefault="009B4F9E">
            <w:pPr>
              <w:pStyle w:val="Bibliography"/>
              <w:rPr>
                <w:noProof/>
              </w:rPr>
            </w:pPr>
            <w:r>
              <w:rPr>
                <w:noProof/>
              </w:rPr>
              <w:t>PostgreSQL, "PostgreSQL," [Online]. Available: http://www.postgresql.org/docs/9.3/static/intro-whatis.html. [Accessed 26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[17] </w:t>
            </w:r>
          </w:p>
        </w:tc>
        <w:tc>
          <w:tcPr>
            <w:tcW w:w="0" w:type="auto"/>
            <w:hideMark/>
          </w:tcPr>
          <w:p w:rsidR="009B4F9E" w:rsidRDefault="009B4F9E">
            <w:pPr>
              <w:pStyle w:val="Bibliography"/>
              <w:rPr>
                <w:noProof/>
              </w:rPr>
            </w:pPr>
            <w:r>
              <w:rPr>
                <w:noProof/>
              </w:rPr>
              <w:t>Kemdikbud, "Kamus Besar Bahasa Indonesia," Kemdikbud, 2012-2015. [Online]. Available: http://kbbi.web.id/mata. [Accessed 6 April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[18] </w:t>
            </w:r>
          </w:p>
        </w:tc>
        <w:tc>
          <w:tcPr>
            <w:tcW w:w="0" w:type="auto"/>
            <w:hideMark/>
          </w:tcPr>
          <w:p w:rsidR="009B4F9E" w:rsidRDefault="009B4F9E">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9B4F9E" w:rsidRDefault="009B4F9E">
      <w:pPr>
        <w:divId w:val="169293230"/>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349" w:name="_Ref406659248"/>
      <w:bookmarkStart w:id="350" w:name="_Ref407054063"/>
      <w:bookmarkStart w:id="351" w:name="_Toc421875599"/>
      <w:r>
        <w:rPr>
          <w:lang w:val="id-ID"/>
        </w:rPr>
        <w:lastRenderedPageBreak/>
        <w:t>LAMPIRAN</w:t>
      </w:r>
      <w:bookmarkEnd w:id="349"/>
      <w:bookmarkEnd w:id="350"/>
      <w:bookmarkEnd w:id="351"/>
    </w:p>
    <w:p w:rsidR="00B0604A" w:rsidRPr="00B0604A" w:rsidRDefault="00B0604A" w:rsidP="00B0604A">
      <w:pPr>
        <w:pStyle w:val="Caption"/>
        <w:keepNext/>
        <w:rPr>
          <w:i/>
          <w:sz w:val="20"/>
          <w:szCs w:val="20"/>
        </w:rPr>
      </w:pPr>
      <w:bookmarkStart w:id="352" w:name="_Toc421875650"/>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352"/>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353" w:name="_Toc421875651"/>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353"/>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354" w:name="_Toc421875652"/>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9B4F9E">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354"/>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355" w:name="_Toc421875653"/>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355"/>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356" w:name="_Toc421875654"/>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356"/>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357" w:name="_Toc421875655"/>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357"/>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358" w:name="_Toc421875656"/>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358"/>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359" w:name="_Toc421875657"/>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359"/>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360" w:name="_Toc421875658"/>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360"/>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361" w:name="_Toc421875659"/>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361"/>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362" w:name="_Toc421875660"/>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9B4F9E">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362"/>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363" w:name="_Toc421875661"/>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9B4F9E">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363"/>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364" w:name="_Toc421875662"/>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9B4F9E">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364"/>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365" w:name="_Toc421875663"/>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9B4F9E">
        <w:rPr>
          <w:i/>
          <w:noProof/>
          <w:sz w:val="20"/>
          <w:szCs w:val="20"/>
        </w:rPr>
        <w:t>14</w:t>
      </w:r>
      <w:r w:rsidR="00725214" w:rsidRPr="00614434">
        <w:rPr>
          <w:i/>
          <w:sz w:val="20"/>
          <w:szCs w:val="20"/>
        </w:rPr>
        <w:fldChar w:fldCharType="end"/>
      </w:r>
      <w:r w:rsidRPr="00614434">
        <w:rPr>
          <w:i/>
          <w:sz w:val="20"/>
          <w:szCs w:val="20"/>
        </w:rPr>
        <w:t>. Model Terbaik yang Dihasilkan</w:t>
      </w:r>
      <w:bookmarkEnd w:id="365"/>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39"/>
          <w:headerReference w:type="default" r:id="rId140"/>
          <w:footerReference w:type="even" r:id="rId141"/>
          <w:footerReference w:type="default" r:id="rId142"/>
          <w:headerReference w:type="first" r:id="rId143"/>
          <w:pgSz w:w="11907" w:h="8392" w:orient="landscape" w:code="11"/>
          <w:pgMar w:top="1411" w:right="1411" w:bottom="1138" w:left="1411" w:header="720" w:footer="720" w:gutter="288"/>
          <w:cols w:space="720"/>
          <w:titlePg/>
          <w:docGrid w:linePitch="360"/>
        </w:sectPr>
      </w:pPr>
      <w:bookmarkStart w:id="366" w:name="_Toc203375468"/>
      <w:bookmarkStart w:id="367" w:name="_Toc266685512"/>
      <w:bookmarkStart w:id="368"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369" w:name="_Toc421875600"/>
      <w:r w:rsidRPr="00326ED3">
        <w:rPr>
          <w:lang w:val="id-ID"/>
        </w:rPr>
        <w:t>BIODATA PENULI</w:t>
      </w:r>
      <w:bookmarkEnd w:id="366"/>
      <w:bookmarkEnd w:id="367"/>
      <w:bookmarkEnd w:id="368"/>
      <w:r w:rsidR="008556FC">
        <w:rPr>
          <w:lang w:val="id-ID"/>
        </w:rPr>
        <w:t>S</w:t>
      </w:r>
      <w:bookmarkEnd w:id="369"/>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14:anchorId="3798EC38" wp14:editId="00AAF79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44"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BA5" w:rsidRDefault="00F15BA5" w:rsidP="00E774EF">
      <w:r>
        <w:separator/>
      </w:r>
    </w:p>
  </w:endnote>
  <w:endnote w:type="continuationSeparator" w:id="0">
    <w:p w:rsidR="00F15BA5" w:rsidRDefault="00F15BA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vi</w:t>
    </w:r>
    <w:r>
      <w:rPr>
        <w:noProof/>
      </w:rPr>
      <w:fldChar w:fldCharType="end"/>
    </w:r>
  </w:p>
  <w:p w:rsidR="00D47A91" w:rsidRDefault="00D47A91"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vii</w:t>
    </w:r>
    <w:r>
      <w:rPr>
        <w:noProof/>
      </w:rPr>
      <w:fldChar w:fldCharType="end"/>
    </w:r>
  </w:p>
  <w:p w:rsidR="00D47A91" w:rsidRDefault="00D47A91"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v</w:t>
    </w:r>
    <w:r>
      <w:rPr>
        <w:noProof/>
      </w:rPr>
      <w:fldChar w:fldCharType="end"/>
    </w:r>
  </w:p>
  <w:p w:rsidR="00D47A91" w:rsidRDefault="00D47A9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viii</w:t>
    </w:r>
    <w:r>
      <w:rPr>
        <w:noProof/>
      </w:rPr>
      <w:fldChar w:fldCharType="end"/>
    </w:r>
  </w:p>
  <w:p w:rsidR="00D47A91" w:rsidRDefault="00D47A91"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Pr>
        <w:noProof/>
      </w:rPr>
      <w:t>vii</w:t>
    </w:r>
    <w:r>
      <w:rPr>
        <w:noProof/>
      </w:rPr>
      <w:fldChar w:fldCharType="end"/>
    </w:r>
  </w:p>
  <w:p w:rsidR="00D47A91" w:rsidRDefault="00D47A91">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w:t>
    </w:r>
    <w:r>
      <w:rPr>
        <w:noProof/>
      </w:rPr>
      <w:fldChar w:fldCharType="end"/>
    </w:r>
  </w:p>
  <w:p w:rsidR="00D47A91" w:rsidRDefault="00D47A91"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ix</w:t>
    </w:r>
    <w:r>
      <w:rPr>
        <w:noProof/>
      </w:rPr>
      <w:fldChar w:fldCharType="end"/>
    </w:r>
  </w:p>
  <w:p w:rsidR="00D47A91" w:rsidRDefault="00D47A91">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xvi</w:t>
    </w:r>
    <w:r>
      <w:rPr>
        <w:noProof/>
      </w:rPr>
      <w:fldChar w:fldCharType="end"/>
    </w:r>
  </w:p>
  <w:p w:rsidR="00D47A91" w:rsidRDefault="00D47A91"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xv</w:t>
    </w:r>
    <w:r>
      <w:rPr>
        <w:noProof/>
      </w:rPr>
      <w:fldChar w:fldCharType="end"/>
    </w:r>
  </w:p>
  <w:p w:rsidR="00D47A91" w:rsidRDefault="00D47A91"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xi</w:t>
    </w:r>
    <w:r>
      <w:rPr>
        <w:noProof/>
      </w:rPr>
      <w:fldChar w:fldCharType="end"/>
    </w:r>
  </w:p>
  <w:p w:rsidR="00D47A91" w:rsidRDefault="00D47A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p>
  <w:p w:rsidR="00D47A91" w:rsidRDefault="00D47A91"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xviii</w:t>
    </w:r>
    <w:r>
      <w:rPr>
        <w:noProof/>
      </w:rPr>
      <w:fldChar w:fldCharType="end"/>
    </w:r>
  </w:p>
  <w:p w:rsidR="00D47A91" w:rsidRDefault="00D47A91"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Pr>
        <w:noProof/>
      </w:rPr>
      <w:t>xviii</w:t>
    </w:r>
    <w:r>
      <w:rPr>
        <w:noProof/>
      </w:rPr>
      <w:fldChar w:fldCharType="end"/>
    </w:r>
  </w:p>
  <w:p w:rsidR="00D47A91" w:rsidRDefault="00D47A91"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xvii</w:t>
    </w:r>
    <w:r>
      <w:rPr>
        <w:noProof/>
      </w:rPr>
      <w:fldChar w:fldCharType="end"/>
    </w:r>
  </w:p>
  <w:p w:rsidR="00D47A91" w:rsidRDefault="00D47A91">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xxii</w:t>
    </w:r>
    <w:r>
      <w:rPr>
        <w:noProof/>
      </w:rPr>
      <w:fldChar w:fldCharType="end"/>
    </w:r>
  </w:p>
  <w:p w:rsidR="00D47A91" w:rsidRDefault="00D47A91"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xxi</w:t>
    </w:r>
    <w:r>
      <w:rPr>
        <w:noProof/>
      </w:rPr>
      <w:fldChar w:fldCharType="end"/>
    </w:r>
  </w:p>
  <w:p w:rsidR="00D47A91" w:rsidRDefault="00D47A91"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xix</w:t>
    </w:r>
    <w:r>
      <w:rPr>
        <w:noProof/>
      </w:rPr>
      <w:fldChar w:fldCharType="end"/>
    </w:r>
  </w:p>
  <w:p w:rsidR="00D47A91" w:rsidRDefault="00D47A91">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Pr="00E0736F" w:rsidRDefault="00D47A91">
    <w:pPr>
      <w:pStyle w:val="Footer"/>
      <w:jc w:val="right"/>
      <w:rPr>
        <w:sz w:val="22"/>
        <w:szCs w:val="22"/>
      </w:rPr>
    </w:pPr>
  </w:p>
  <w:p w:rsidR="00D47A91" w:rsidRDefault="00D47A91"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D47A91" w:rsidRPr="008F181C" w:rsidRDefault="00D47A91" w:rsidP="007E42F5">
        <w:pPr>
          <w:pStyle w:val="Footer"/>
          <w:jc w:val="center"/>
          <w:rPr>
            <w:sz w:val="22"/>
            <w:szCs w:val="22"/>
          </w:rPr>
        </w:pPr>
        <w:r>
          <w:rPr>
            <w:sz w:val="22"/>
            <w:szCs w:val="22"/>
          </w:rPr>
          <w:ptab w:relativeTo="margin" w:alignment="right" w:leader="none"/>
        </w:r>
        <w:r>
          <w:rPr>
            <w:sz w:val="22"/>
            <w:szCs w:val="22"/>
          </w:rPr>
          <w:ptab w:relativeTo="margin" w:alignment="left" w:leader="none"/>
        </w:r>
        <w:r>
          <w:rPr>
            <w:sz w:val="22"/>
            <w:szCs w:val="22"/>
          </w:rPr>
          <w:ptab w:relativeTo="margin" w:alignment="right" w:leader="none"/>
        </w: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CE42E7">
          <w:rPr>
            <w:noProof/>
            <w:sz w:val="22"/>
            <w:szCs w:val="22"/>
          </w:rPr>
          <w:t>100</w:t>
        </w:r>
        <w:r w:rsidRPr="008F181C">
          <w:rPr>
            <w:noProof/>
            <w:sz w:val="22"/>
            <w:szCs w:val="22"/>
          </w:rPr>
          <w:fldChar w:fldCharType="end"/>
        </w:r>
      </w:p>
    </w:sdtContent>
  </w:sdt>
  <w:p w:rsidR="00D47A91" w:rsidRDefault="00D47A91">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D47A91" w:rsidRDefault="00D47A91">
        <w:pPr>
          <w:pStyle w:val="Footer"/>
        </w:pPr>
      </w:p>
    </w:sdtContent>
  </w:sdt>
  <w:p w:rsidR="00D47A91" w:rsidRDefault="00D47A91"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i</w:t>
    </w:r>
    <w:r>
      <w:rPr>
        <w:noProof/>
      </w:rPr>
      <w:fldChar w:fldCharType="end"/>
    </w:r>
  </w:p>
  <w:p w:rsidR="00D47A91" w:rsidRDefault="00D47A91"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D47A91" w:rsidRDefault="00D47A91" w:rsidP="00F005FF">
        <w:pPr>
          <w:pStyle w:val="Footer"/>
          <w:jc w:val="right"/>
        </w:pPr>
        <w:r>
          <w:fldChar w:fldCharType="begin"/>
        </w:r>
        <w:r>
          <w:instrText xml:space="preserve"> PAGE   \* MERGEFORMAT </w:instrText>
        </w:r>
        <w:r>
          <w:fldChar w:fldCharType="separate"/>
        </w:r>
        <w:r w:rsidR="00CE42E7">
          <w:rPr>
            <w:noProof/>
          </w:rPr>
          <w:t>143</w:t>
        </w:r>
        <w:r>
          <w:rPr>
            <w:noProof/>
          </w:rPr>
          <w:fldChar w:fldCharType="end"/>
        </w:r>
      </w:p>
    </w:sdtContent>
  </w:sdt>
  <w:p w:rsidR="00D47A91" w:rsidRDefault="00D47A91"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ii</w:t>
    </w:r>
    <w:r>
      <w:rPr>
        <w:noProof/>
      </w:rPr>
      <w:fldChar w:fldCharType="end"/>
    </w:r>
  </w:p>
  <w:p w:rsidR="00D47A91" w:rsidRDefault="00D47A91"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Pr>
        <w:noProof/>
      </w:rPr>
      <w:t>ii</w:t>
    </w:r>
    <w:r>
      <w:rPr>
        <w:noProof/>
      </w:rPr>
      <w:fldChar w:fldCharType="end"/>
    </w:r>
  </w:p>
  <w:p w:rsidR="00D47A91" w:rsidRDefault="00D47A91"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i</w:t>
    </w:r>
    <w:r>
      <w:rPr>
        <w:noProof/>
      </w:rPr>
      <w:fldChar w:fldCharType="end"/>
    </w:r>
  </w:p>
  <w:p w:rsidR="00D47A91" w:rsidRDefault="00D47A91"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sidR="00F730B7">
      <w:rPr>
        <w:noProof/>
      </w:rPr>
      <w:t>iv</w:t>
    </w:r>
    <w:r>
      <w:rPr>
        <w:noProof/>
      </w:rPr>
      <w:fldChar w:fldCharType="end"/>
    </w:r>
  </w:p>
  <w:p w:rsidR="00D47A91" w:rsidRDefault="00D47A91"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Footer"/>
      <w:jc w:val="center"/>
    </w:pPr>
    <w:r>
      <w:fldChar w:fldCharType="begin"/>
    </w:r>
    <w:r>
      <w:instrText xml:space="preserve"> PAGE   \* MERGEFORMAT </w:instrText>
    </w:r>
    <w:r>
      <w:fldChar w:fldCharType="separate"/>
    </w:r>
    <w:r>
      <w:rPr>
        <w:noProof/>
      </w:rPr>
      <w:t>iv</w:t>
    </w:r>
    <w:r>
      <w:rPr>
        <w:noProof/>
      </w:rPr>
      <w:fldChar w:fldCharType="end"/>
    </w:r>
  </w:p>
  <w:p w:rsidR="00D47A91" w:rsidRDefault="00D47A91"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Footer"/>
      <w:tabs>
        <w:tab w:val="clear" w:pos="4320"/>
      </w:tabs>
      <w:jc w:val="center"/>
    </w:pPr>
    <w:r>
      <w:fldChar w:fldCharType="begin"/>
    </w:r>
    <w:r>
      <w:instrText xml:space="preserve"> PAGE   \* MERGEFORMAT </w:instrText>
    </w:r>
    <w:r>
      <w:fldChar w:fldCharType="separate"/>
    </w:r>
    <w:r w:rsidR="00F730B7">
      <w:rPr>
        <w:noProof/>
      </w:rPr>
      <w:t>iii</w:t>
    </w:r>
    <w:r>
      <w:rPr>
        <w:noProof/>
      </w:rPr>
      <w:fldChar w:fldCharType="end"/>
    </w:r>
  </w:p>
  <w:p w:rsidR="00D47A91" w:rsidRDefault="00D47A91"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BA5" w:rsidRDefault="00F15BA5" w:rsidP="00E774EF">
      <w:r>
        <w:separator/>
      </w:r>
    </w:p>
  </w:footnote>
  <w:footnote w:type="continuationSeparator" w:id="0">
    <w:p w:rsidR="00F15BA5" w:rsidRDefault="00F15BA5"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rPr>
        <w:rFonts w:eastAsia="Times New Roman"/>
        <w:lang w:eastAsia="ja-JP"/>
      </w:rPr>
    </w:pPr>
  </w:p>
  <w:p w:rsidR="00D47A91" w:rsidRDefault="00D47A9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firstLine="0"/>
    </w:pPr>
    <w:r>
      <w:fldChar w:fldCharType="begin"/>
    </w:r>
    <w:r>
      <w:instrText xml:space="preserve"> PAGE   \* MERGEFORMAT </w:instrText>
    </w:r>
    <w:r>
      <w:fldChar w:fldCharType="separate"/>
    </w:r>
    <w:r w:rsidR="00F730B7">
      <w:rPr>
        <w:noProof/>
      </w:rPr>
      <w:t>10</w:t>
    </w:r>
    <w:r>
      <w:rPr>
        <w:noProof/>
      </w:rPr>
      <w:fldChar w:fldCharType="end"/>
    </w:r>
  </w:p>
  <w:p w:rsidR="00D47A91" w:rsidRDefault="00D47A91">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D47A91" w:rsidRDefault="00D47A91">
        <w:pPr>
          <w:pStyle w:val="Header"/>
          <w:jc w:val="right"/>
        </w:pPr>
        <w:r>
          <w:fldChar w:fldCharType="begin"/>
        </w:r>
        <w:r>
          <w:instrText xml:space="preserve"> PAGE   \* MERGEFORMAT </w:instrText>
        </w:r>
        <w:r>
          <w:fldChar w:fldCharType="separate"/>
        </w:r>
        <w:r w:rsidR="00CE42E7">
          <w:rPr>
            <w:noProof/>
          </w:rPr>
          <w:t>101</w:t>
        </w:r>
        <w:r>
          <w:rPr>
            <w:noProof/>
          </w:rPr>
          <w:fldChar w:fldCharType="end"/>
        </w:r>
      </w:p>
    </w:sdtContent>
  </w:sdt>
  <w:p w:rsidR="00D47A91" w:rsidRPr="001372C3" w:rsidRDefault="00D47A91"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firstLine="0"/>
    </w:pPr>
    <w:r>
      <w:fldChar w:fldCharType="begin"/>
    </w:r>
    <w:r>
      <w:instrText xml:space="preserve"> PAGE   \* MERGEFORMAT </w:instrText>
    </w:r>
    <w:r>
      <w:fldChar w:fldCharType="separate"/>
    </w:r>
    <w:r w:rsidR="00CE42E7">
      <w:rPr>
        <w:noProof/>
      </w:rPr>
      <w:t>98</w:t>
    </w:r>
    <w:r>
      <w:rPr>
        <w:noProof/>
      </w:rPr>
      <w:fldChar w:fldCharType="end"/>
    </w:r>
  </w:p>
  <w:p w:rsidR="00D47A91" w:rsidRDefault="00D47A9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firstLine="0"/>
      <w:jc w:val="center"/>
    </w:pPr>
  </w:p>
  <w:p w:rsidR="00D47A91" w:rsidRDefault="00D47A91"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D47A91" w:rsidRDefault="00D47A91" w:rsidP="00BA779F">
        <w:pPr>
          <w:pStyle w:val="Header"/>
          <w:ind w:firstLine="0"/>
        </w:pPr>
        <w:r>
          <w:fldChar w:fldCharType="begin"/>
        </w:r>
        <w:r>
          <w:instrText xml:space="preserve"> PAGE   \* MERGEFORMAT </w:instrText>
        </w:r>
        <w:r>
          <w:fldChar w:fldCharType="separate"/>
        </w:r>
        <w:r w:rsidR="00CE42E7">
          <w:rPr>
            <w:noProof/>
          </w:rPr>
          <w:t>142</w:t>
        </w:r>
        <w:r>
          <w:rPr>
            <w:noProof/>
          </w:rPr>
          <w:fldChar w:fldCharType="end"/>
        </w:r>
      </w:p>
    </w:sdtContent>
  </w:sdt>
  <w:p w:rsidR="00D47A91" w:rsidRDefault="00D47A91">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ind w:firstLine="0"/>
      <w:jc w:val="center"/>
    </w:pPr>
  </w:p>
  <w:p w:rsidR="00D47A91" w:rsidRDefault="00D47A91"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pPr>
      <w:pStyle w:val="Header"/>
      <w:jc w:val="right"/>
    </w:pPr>
  </w:p>
  <w:p w:rsidR="00D47A91" w:rsidRDefault="00D47A9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A91" w:rsidRDefault="00D47A91" w:rsidP="002104C4">
    <w:pPr>
      <w:pStyle w:val="Header"/>
      <w:tabs>
        <w:tab w:val="clear" w:pos="4320"/>
      </w:tabs>
      <w:ind w:right="28" w:firstLine="0"/>
      <w:jc w:val="center"/>
    </w:pPr>
  </w:p>
  <w:p w:rsidR="00D47A91" w:rsidRDefault="00D47A91"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multilevel"/>
    <w:tmpl w:val="83E2EB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8662E8E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multilevel"/>
    <w:tmpl w:val="9AE0209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AD9"/>
    <w:rsid w:val="00040C06"/>
    <w:rsid w:val="00041D9E"/>
    <w:rsid w:val="00042592"/>
    <w:rsid w:val="000426CE"/>
    <w:rsid w:val="0004314C"/>
    <w:rsid w:val="00043170"/>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A60"/>
    <w:rsid w:val="00050F96"/>
    <w:rsid w:val="00051040"/>
    <w:rsid w:val="00051401"/>
    <w:rsid w:val="00051B20"/>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4E8C"/>
    <w:rsid w:val="000651C6"/>
    <w:rsid w:val="00066317"/>
    <w:rsid w:val="00066410"/>
    <w:rsid w:val="00066507"/>
    <w:rsid w:val="000666A8"/>
    <w:rsid w:val="00066AA0"/>
    <w:rsid w:val="00066D0D"/>
    <w:rsid w:val="0006778E"/>
    <w:rsid w:val="00067DF6"/>
    <w:rsid w:val="00067F08"/>
    <w:rsid w:val="000705D8"/>
    <w:rsid w:val="00070683"/>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008"/>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71A"/>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876"/>
    <w:rsid w:val="00170956"/>
    <w:rsid w:val="00170C21"/>
    <w:rsid w:val="00171100"/>
    <w:rsid w:val="001719FD"/>
    <w:rsid w:val="00171D87"/>
    <w:rsid w:val="00171E88"/>
    <w:rsid w:val="001722F9"/>
    <w:rsid w:val="00172A7C"/>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CEF"/>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774"/>
    <w:rsid w:val="00204AD9"/>
    <w:rsid w:val="00204BCB"/>
    <w:rsid w:val="00205145"/>
    <w:rsid w:val="0020542A"/>
    <w:rsid w:val="002058F7"/>
    <w:rsid w:val="00205A61"/>
    <w:rsid w:val="00206014"/>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DE0"/>
    <w:rsid w:val="00241EC2"/>
    <w:rsid w:val="00242846"/>
    <w:rsid w:val="00242B5C"/>
    <w:rsid w:val="002435F4"/>
    <w:rsid w:val="00243BBA"/>
    <w:rsid w:val="00243E0B"/>
    <w:rsid w:val="00243E4D"/>
    <w:rsid w:val="002443F5"/>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44F"/>
    <w:rsid w:val="0027195C"/>
    <w:rsid w:val="002719EA"/>
    <w:rsid w:val="00272060"/>
    <w:rsid w:val="00272079"/>
    <w:rsid w:val="002725D1"/>
    <w:rsid w:val="0027281F"/>
    <w:rsid w:val="002729D3"/>
    <w:rsid w:val="00272BFF"/>
    <w:rsid w:val="00272DCE"/>
    <w:rsid w:val="002734A0"/>
    <w:rsid w:val="00273BB4"/>
    <w:rsid w:val="00273CD5"/>
    <w:rsid w:val="0027429C"/>
    <w:rsid w:val="002748E9"/>
    <w:rsid w:val="002749FA"/>
    <w:rsid w:val="0027518F"/>
    <w:rsid w:val="00275619"/>
    <w:rsid w:val="00275AF7"/>
    <w:rsid w:val="00275BD3"/>
    <w:rsid w:val="0027695F"/>
    <w:rsid w:val="00276E98"/>
    <w:rsid w:val="00276F38"/>
    <w:rsid w:val="00277425"/>
    <w:rsid w:val="0027775D"/>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351"/>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51"/>
    <w:rsid w:val="00334BEB"/>
    <w:rsid w:val="00335119"/>
    <w:rsid w:val="00335688"/>
    <w:rsid w:val="003360F8"/>
    <w:rsid w:val="003361B3"/>
    <w:rsid w:val="0033690E"/>
    <w:rsid w:val="00336AA3"/>
    <w:rsid w:val="00337677"/>
    <w:rsid w:val="00337CEE"/>
    <w:rsid w:val="00337DF0"/>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5F"/>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5ADC"/>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A"/>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23CE"/>
    <w:rsid w:val="004432AE"/>
    <w:rsid w:val="004438E9"/>
    <w:rsid w:val="00443B29"/>
    <w:rsid w:val="0044412E"/>
    <w:rsid w:val="004444AA"/>
    <w:rsid w:val="00444ECE"/>
    <w:rsid w:val="00444F98"/>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37"/>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54B3"/>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4C5"/>
    <w:rsid w:val="00531642"/>
    <w:rsid w:val="00531786"/>
    <w:rsid w:val="00531D66"/>
    <w:rsid w:val="00531D7D"/>
    <w:rsid w:val="0053274B"/>
    <w:rsid w:val="0053300C"/>
    <w:rsid w:val="00533490"/>
    <w:rsid w:val="0053409D"/>
    <w:rsid w:val="00534324"/>
    <w:rsid w:val="00534513"/>
    <w:rsid w:val="00534CE7"/>
    <w:rsid w:val="00534F9C"/>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7BD"/>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104"/>
    <w:rsid w:val="006A25BD"/>
    <w:rsid w:val="006A2B18"/>
    <w:rsid w:val="006A2BC8"/>
    <w:rsid w:val="006A3A6A"/>
    <w:rsid w:val="006A3C40"/>
    <w:rsid w:val="006A409E"/>
    <w:rsid w:val="006A4AF7"/>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598"/>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67A"/>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EBD"/>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A99"/>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93F"/>
    <w:rsid w:val="007909F4"/>
    <w:rsid w:val="007911DA"/>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2F"/>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CFD"/>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135"/>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D04"/>
    <w:rsid w:val="008A2C5C"/>
    <w:rsid w:val="008A3252"/>
    <w:rsid w:val="008A394D"/>
    <w:rsid w:val="008A442F"/>
    <w:rsid w:val="008A4556"/>
    <w:rsid w:val="008A4723"/>
    <w:rsid w:val="008A4B02"/>
    <w:rsid w:val="008A55C0"/>
    <w:rsid w:val="008A57FD"/>
    <w:rsid w:val="008A5FB1"/>
    <w:rsid w:val="008A6025"/>
    <w:rsid w:val="008A6582"/>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58D"/>
    <w:rsid w:val="00956602"/>
    <w:rsid w:val="00957C94"/>
    <w:rsid w:val="00957E8E"/>
    <w:rsid w:val="00960065"/>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877"/>
    <w:rsid w:val="009A6FB9"/>
    <w:rsid w:val="009A71E5"/>
    <w:rsid w:val="009A731D"/>
    <w:rsid w:val="009A77EC"/>
    <w:rsid w:val="009A799D"/>
    <w:rsid w:val="009B06E4"/>
    <w:rsid w:val="009B0CFD"/>
    <w:rsid w:val="009B0E91"/>
    <w:rsid w:val="009B23AA"/>
    <w:rsid w:val="009B2F41"/>
    <w:rsid w:val="009B365C"/>
    <w:rsid w:val="009B36A6"/>
    <w:rsid w:val="009B3D40"/>
    <w:rsid w:val="009B4F9E"/>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6C84"/>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0F26"/>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AC9"/>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68F6"/>
    <w:rsid w:val="00B67499"/>
    <w:rsid w:val="00B67A80"/>
    <w:rsid w:val="00B70A50"/>
    <w:rsid w:val="00B70A8F"/>
    <w:rsid w:val="00B70E69"/>
    <w:rsid w:val="00B71555"/>
    <w:rsid w:val="00B71691"/>
    <w:rsid w:val="00B71A81"/>
    <w:rsid w:val="00B71D3C"/>
    <w:rsid w:val="00B71DE3"/>
    <w:rsid w:val="00B726B5"/>
    <w:rsid w:val="00B72871"/>
    <w:rsid w:val="00B728E2"/>
    <w:rsid w:val="00B728E9"/>
    <w:rsid w:val="00B73951"/>
    <w:rsid w:val="00B739B5"/>
    <w:rsid w:val="00B739F8"/>
    <w:rsid w:val="00B74618"/>
    <w:rsid w:val="00B74C1A"/>
    <w:rsid w:val="00B74C3F"/>
    <w:rsid w:val="00B75025"/>
    <w:rsid w:val="00B75D8C"/>
    <w:rsid w:val="00B75EB4"/>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0405"/>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870"/>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B4B"/>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9A4"/>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5C23"/>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EB6"/>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2E7"/>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4ED"/>
    <w:rsid w:val="00D04A0D"/>
    <w:rsid w:val="00D04D11"/>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0E3B"/>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A5E"/>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91"/>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75F"/>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6BE8"/>
    <w:rsid w:val="00E172EE"/>
    <w:rsid w:val="00E17A2D"/>
    <w:rsid w:val="00E17C4D"/>
    <w:rsid w:val="00E2027B"/>
    <w:rsid w:val="00E20643"/>
    <w:rsid w:val="00E20860"/>
    <w:rsid w:val="00E20F13"/>
    <w:rsid w:val="00E214E1"/>
    <w:rsid w:val="00E227C8"/>
    <w:rsid w:val="00E2291C"/>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8E9"/>
    <w:rsid w:val="00E419BF"/>
    <w:rsid w:val="00E41F96"/>
    <w:rsid w:val="00E42C4B"/>
    <w:rsid w:val="00E4327A"/>
    <w:rsid w:val="00E44158"/>
    <w:rsid w:val="00E44C98"/>
    <w:rsid w:val="00E44DC2"/>
    <w:rsid w:val="00E45095"/>
    <w:rsid w:val="00E456D5"/>
    <w:rsid w:val="00E4627D"/>
    <w:rsid w:val="00E46C22"/>
    <w:rsid w:val="00E46E1C"/>
    <w:rsid w:val="00E4743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4BD1"/>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BED"/>
    <w:rsid w:val="00E92C9F"/>
    <w:rsid w:val="00E92FA1"/>
    <w:rsid w:val="00E93066"/>
    <w:rsid w:val="00E93135"/>
    <w:rsid w:val="00E932B8"/>
    <w:rsid w:val="00E9355D"/>
    <w:rsid w:val="00E93B41"/>
    <w:rsid w:val="00E93EA9"/>
    <w:rsid w:val="00E93F02"/>
    <w:rsid w:val="00E94784"/>
    <w:rsid w:val="00E95099"/>
    <w:rsid w:val="00E955A6"/>
    <w:rsid w:val="00E962C1"/>
    <w:rsid w:val="00E96396"/>
    <w:rsid w:val="00E96B8F"/>
    <w:rsid w:val="00E96D6C"/>
    <w:rsid w:val="00E96D8E"/>
    <w:rsid w:val="00E9720C"/>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08C"/>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B7E"/>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576"/>
    <w:rsid w:val="00F13A26"/>
    <w:rsid w:val="00F13B11"/>
    <w:rsid w:val="00F143A0"/>
    <w:rsid w:val="00F145CA"/>
    <w:rsid w:val="00F14B54"/>
    <w:rsid w:val="00F14C48"/>
    <w:rsid w:val="00F14D74"/>
    <w:rsid w:val="00F15BA5"/>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0B7"/>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2BC1"/>
    <w:rsid w:val="00FD355B"/>
    <w:rsid w:val="00FD4043"/>
    <w:rsid w:val="00FD4109"/>
    <w:rsid w:val="00FD4701"/>
    <w:rsid w:val="00FD4762"/>
    <w:rsid w:val="00FD521F"/>
    <w:rsid w:val="00FD56BE"/>
    <w:rsid w:val="00FD5A34"/>
    <w:rsid w:val="00FD5D6E"/>
    <w:rsid w:val="00FD66D0"/>
    <w:rsid w:val="00FD6D82"/>
    <w:rsid w:val="00FD758F"/>
    <w:rsid w:val="00FD7631"/>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18171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6929323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674523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157732">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011910">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115420">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4881143">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1791788">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19281731">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795684219">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13373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564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1489522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6620983">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3577393">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184812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3613557">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2375026">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4084209">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8171438">
      <w:bodyDiv w:val="1"/>
      <w:marLeft w:val="0"/>
      <w:marRight w:val="0"/>
      <w:marTop w:val="0"/>
      <w:marBottom w:val="0"/>
      <w:divBdr>
        <w:top w:val="none" w:sz="0" w:space="0" w:color="auto"/>
        <w:left w:val="none" w:sz="0" w:space="0" w:color="auto"/>
        <w:bottom w:val="none" w:sz="0" w:space="0" w:color="auto"/>
        <w:right w:val="none" w:sz="0" w:space="0" w:color="auto"/>
      </w:divBdr>
    </w:div>
    <w:div w:id="1621957938">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28694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4762731">
      <w:bodyDiv w:val="1"/>
      <w:marLeft w:val="0"/>
      <w:marRight w:val="0"/>
      <w:marTop w:val="0"/>
      <w:marBottom w:val="0"/>
      <w:divBdr>
        <w:top w:val="none" w:sz="0" w:space="0" w:color="auto"/>
        <w:left w:val="none" w:sz="0" w:space="0" w:color="auto"/>
        <w:bottom w:val="none" w:sz="0" w:space="0" w:color="auto"/>
        <w:right w:val="none" w:sz="0" w:space="0" w:color="auto"/>
      </w:divBdr>
    </w:div>
    <w:div w:id="2105835090">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5400900">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eader" Target="header7.xml"/><Relationship Id="rId42" Type="http://schemas.openxmlformats.org/officeDocument/2006/relationships/header" Target="header17.xml"/><Relationship Id="rId63" Type="http://schemas.openxmlformats.org/officeDocument/2006/relationships/footer" Target="footer21.xml"/><Relationship Id="rId84" Type="http://schemas.openxmlformats.org/officeDocument/2006/relationships/image" Target="media/image8.png"/><Relationship Id="rId138" Type="http://schemas.openxmlformats.org/officeDocument/2006/relationships/chart" Target="charts/chart6.xml"/><Relationship Id="rId107" Type="http://schemas.openxmlformats.org/officeDocument/2006/relationships/image" Target="media/image26.gif"/><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hyperlink" Target="file:///D:\AMANDA\COLLEGES\BISMILLAH\TA%20READY\TA%20TA%20TA%20112\PROGRAM\PROGRAM%20TA\FILE%20REPO\BUKU%20TA%20FIRST.docx" TargetMode="External"/><Relationship Id="rId74" Type="http://schemas.openxmlformats.org/officeDocument/2006/relationships/header" Target="header27.xml"/><Relationship Id="rId128"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diagramLayout" Target="diagrams/layout1.xml"/><Relationship Id="rId95" Type="http://schemas.openxmlformats.org/officeDocument/2006/relationships/image" Target="media/image14.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yperlink" Target="file:///D:\AMANDA\COLLEGES\BISMILLAH\TA%20READY\TA%20TA%20TA%20112\PROGRAM\PROGRAM%20TA\FILE%20REPO\BUKU%20TA%20FIRST.docx" TargetMode="External"/><Relationship Id="rId64" Type="http://schemas.openxmlformats.org/officeDocument/2006/relationships/header" Target="header22.xml"/><Relationship Id="rId69" Type="http://schemas.openxmlformats.org/officeDocument/2006/relationships/footer" Target="footer24.xml"/><Relationship Id="rId113" Type="http://schemas.openxmlformats.org/officeDocument/2006/relationships/image" Target="media/image32.emf"/><Relationship Id="rId118" Type="http://schemas.openxmlformats.org/officeDocument/2006/relationships/image" Target="media/image37.png"/><Relationship Id="rId134" Type="http://schemas.openxmlformats.org/officeDocument/2006/relationships/chart" Target="charts/chart2.xml"/><Relationship Id="rId139" Type="http://schemas.openxmlformats.org/officeDocument/2006/relationships/header" Target="header30.xml"/><Relationship Id="rId80" Type="http://schemas.openxmlformats.org/officeDocument/2006/relationships/image" Target="media/image5.png"/><Relationship Id="rId85" Type="http://schemas.openxmlformats.org/officeDocument/2006/relationships/image" Target="media/image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yperlink" Target="file:///D:\AMANDA\COLLEGES\BISMILLAH\TA%20READY\TA%20TA%20TA%20112\PROGRAM\PROGRAM%20TA\FILE%20REPO\BUKU%20TA%20FIRST.docx" TargetMode="External"/><Relationship Id="rId103" Type="http://schemas.openxmlformats.org/officeDocument/2006/relationships/image" Target="media/image22.png"/><Relationship Id="rId108" Type="http://schemas.openxmlformats.org/officeDocument/2006/relationships/image" Target="media/image27.emf"/><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file:///D:\AMANDA\COLLEGES\BISMILLAH\TA%20READY\TA%20TA%20TA%20112\PROGRAM\PROGRAM%20TA\FILE%20REPO\BUKU%20TA%20FIRST.docx" TargetMode="External"/><Relationship Id="rId70" Type="http://schemas.openxmlformats.org/officeDocument/2006/relationships/header" Target="header25.xml"/><Relationship Id="rId75" Type="http://schemas.openxmlformats.org/officeDocument/2006/relationships/footer" Target="footer26.xml"/><Relationship Id="rId91" Type="http://schemas.openxmlformats.org/officeDocument/2006/relationships/diagramQuickStyle" Target="diagrams/quickStyle1.xml"/><Relationship Id="rId96" Type="http://schemas.openxmlformats.org/officeDocument/2006/relationships/image" Target="media/image15.png"/><Relationship Id="rId140" Type="http://schemas.openxmlformats.org/officeDocument/2006/relationships/header" Target="header31.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D:\AMANDA\COLLEGES\BISMILLAH\TA%20READY\TA%20TA%20TA%20112\PROGRAM\PROGRAM%20TA\FILE%20REPO\BUKU%20TA%20FIRST.docx" TargetMode="External"/><Relationship Id="rId114" Type="http://schemas.openxmlformats.org/officeDocument/2006/relationships/image" Target="media/image33.emf"/><Relationship Id="rId119" Type="http://schemas.openxmlformats.org/officeDocument/2006/relationships/image" Target="media/image38.png"/><Relationship Id="rId44" Type="http://schemas.openxmlformats.org/officeDocument/2006/relationships/footer" Target="footer17.xml"/><Relationship Id="rId60" Type="http://schemas.openxmlformats.org/officeDocument/2006/relationships/header" Target="header20.xml"/><Relationship Id="rId65" Type="http://schemas.openxmlformats.org/officeDocument/2006/relationships/footer" Target="footer22.xml"/><Relationship Id="rId81" Type="http://schemas.openxmlformats.org/officeDocument/2006/relationships/header" Target="header29.xml"/><Relationship Id="rId86" Type="http://schemas.openxmlformats.org/officeDocument/2006/relationships/image" Target="media/image10.png"/><Relationship Id="rId130" Type="http://schemas.openxmlformats.org/officeDocument/2006/relationships/image" Target="media/image49.png"/><Relationship Id="rId135" Type="http://schemas.openxmlformats.org/officeDocument/2006/relationships/chart" Target="charts/chart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8.emf"/><Relationship Id="rId34" Type="http://schemas.openxmlformats.org/officeDocument/2006/relationships/footer" Target="footer13.xml"/><Relationship Id="rId50" Type="http://schemas.openxmlformats.org/officeDocument/2006/relationships/hyperlink" Target="file:///D:\AMANDA\COLLEGES\BISMILLAH\TA%20READY\TA%20TA%20TA%20112\PROGRAM\PROGRAM%20TA\FILE%20REPO\BUKU%20TA%20FIRST.docx" TargetMode="External"/><Relationship Id="rId55" Type="http://schemas.openxmlformats.org/officeDocument/2006/relationships/hyperlink" Target="file:///D:\AMANDA\COLLEGES\BISMILLAH\TA%20READY\TA%20TA%20TA%20112\PROGRAM\PROGRAM%20TA\FILE%20REPO\BUKU%20TA%20FIRST.docx" TargetMode="External"/><Relationship Id="rId76" Type="http://schemas.openxmlformats.org/officeDocument/2006/relationships/footer" Target="footer27.xm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footer" Target="footer29.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diagramColors" Target="diagrams/colors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3.xml"/><Relationship Id="rId87" Type="http://schemas.openxmlformats.org/officeDocument/2006/relationships/image" Target="media/image11.gif"/><Relationship Id="rId110" Type="http://schemas.openxmlformats.org/officeDocument/2006/relationships/image" Target="media/image29.emf"/><Relationship Id="rId115" Type="http://schemas.openxmlformats.org/officeDocument/2006/relationships/image" Target="media/image34.emf"/><Relationship Id="rId131" Type="http://schemas.openxmlformats.org/officeDocument/2006/relationships/image" Target="media/image50.png"/><Relationship Id="rId136" Type="http://schemas.openxmlformats.org/officeDocument/2006/relationships/chart" Target="charts/chart4.xml"/><Relationship Id="rId61" Type="http://schemas.openxmlformats.org/officeDocument/2006/relationships/header" Target="header21.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file:///D:\AMANDA\COLLEGES\BISMILLAH\TA%20READY\TA%20TA%20TA%20112\PROGRAM\PROGRAM%20TA\FILE%20REPO\BUKU%20TA%20FIRST.docx" TargetMode="External"/><Relationship Id="rId77" Type="http://schemas.openxmlformats.org/officeDocument/2006/relationships/header" Target="header28.xm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file:///D:\AMANDA\COLLEGES\BISMILLAH\TA%20READY\TA%20TA%20TA%20112\PROGRAM\PROGRAM%20TA\FILE%20REPO\BUKU%20TA%20FIRST.docx" TargetMode="External"/><Relationship Id="rId72" Type="http://schemas.openxmlformats.org/officeDocument/2006/relationships/image" Target="media/image3.png"/><Relationship Id="rId93" Type="http://schemas.microsoft.com/office/2007/relationships/diagramDrawing" Target="diagrams/drawing1.xml"/><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footer" Target="footer30.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header" Target="header24.xml"/><Relationship Id="rId116" Type="http://schemas.openxmlformats.org/officeDocument/2006/relationships/image" Target="media/image35.png"/><Relationship Id="rId137" Type="http://schemas.openxmlformats.org/officeDocument/2006/relationships/chart" Target="charts/chart5.xml"/><Relationship Id="rId20" Type="http://schemas.openxmlformats.org/officeDocument/2006/relationships/footer" Target="footer6.xml"/><Relationship Id="rId41" Type="http://schemas.openxmlformats.org/officeDocument/2006/relationships/image" Target="media/image2.png"/><Relationship Id="rId62" Type="http://schemas.openxmlformats.org/officeDocument/2006/relationships/footer" Target="footer20.xml"/><Relationship Id="rId83" Type="http://schemas.openxmlformats.org/officeDocument/2006/relationships/image" Target="media/image7.png"/><Relationship Id="rId88" Type="http://schemas.openxmlformats.org/officeDocument/2006/relationships/image" Target="media/image12.gif"/><Relationship Id="rId111" Type="http://schemas.openxmlformats.org/officeDocument/2006/relationships/image" Target="media/image30.emf"/><Relationship Id="rId132" Type="http://schemas.openxmlformats.org/officeDocument/2006/relationships/image" Target="media/image51.pn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yperlink" Target="file:///D:\AMANDA\COLLEGES\BISMILLAH\TA%20READY\TA%20TA%20TA%20112\PROGRAM\PROGRAM%20TA\FILE%20REPO\BUKU%20TA%20FIRST.docx" TargetMode="External"/><Relationship Id="rId106" Type="http://schemas.openxmlformats.org/officeDocument/2006/relationships/image" Target="media/image25.png"/><Relationship Id="rId12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AMANDA\COLLEGES\BISMILLAH\TA%20READY\TA%20TA%20TA%20112\PROGRAM\PROGRAM%20TA\FILE%20REPO\BUKU%20TA%20FIRST.docx" TargetMode="External"/><Relationship Id="rId73" Type="http://schemas.openxmlformats.org/officeDocument/2006/relationships/header" Target="header26.xml"/><Relationship Id="rId78" Type="http://schemas.openxmlformats.org/officeDocument/2006/relationships/footer" Target="footer28.xm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footer" Target="footer23.xml"/><Relationship Id="rId89" Type="http://schemas.openxmlformats.org/officeDocument/2006/relationships/diagramData" Target="diagrams/data1.xml"/><Relationship Id="rId112" Type="http://schemas.openxmlformats.org/officeDocument/2006/relationships/image" Target="media/image31.emf"/><Relationship Id="rId133" Type="http://schemas.openxmlformats.org/officeDocument/2006/relationships/chart" Target="charts/chart1.xml"/><Relationship Id="rId16" Type="http://schemas.openxmlformats.org/officeDocument/2006/relationships/header" Target="header5.xml"/><Relationship Id="rId37" Type="http://schemas.openxmlformats.org/officeDocument/2006/relationships/header" Target="header15.xml"/><Relationship Id="rId58" Type="http://schemas.openxmlformats.org/officeDocument/2006/relationships/hyperlink" Target="file:///D:\AMANDA\COLLEGES\BISMILLAH\TA%20READY\TA%20TA%20TA%20112\PROGRAM\PROGRAM%20TA\FILE%20REPO\BUKU%20TA%20FIRST.docx" TargetMode="External"/><Relationship Id="rId79" Type="http://schemas.openxmlformats.org/officeDocument/2006/relationships/image" Target="media/image4.png"/><Relationship Id="rId102" Type="http://schemas.openxmlformats.org/officeDocument/2006/relationships/image" Target="media/image21.png"/><Relationship Id="rId123" Type="http://schemas.openxmlformats.org/officeDocument/2006/relationships/image" Target="media/image42.png"/><Relationship Id="rId144" Type="http://schemas.openxmlformats.org/officeDocument/2006/relationships/image" Target="media/image5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1733654784"/>
        <c:axId val="-1733655872"/>
      </c:lineChart>
      <c:catAx>
        <c:axId val="-1733654784"/>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1733655872"/>
        <c:crosses val="autoZero"/>
        <c:auto val="1"/>
        <c:lblAlgn val="ctr"/>
        <c:lblOffset val="100"/>
        <c:noMultiLvlLbl val="0"/>
      </c:catAx>
      <c:valAx>
        <c:axId val="-173365587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17336547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1555721744"/>
        <c:axId val="-1555716304"/>
      </c:lineChart>
      <c:catAx>
        <c:axId val="-1555721744"/>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1555716304"/>
        <c:crosses val="autoZero"/>
        <c:auto val="1"/>
        <c:lblAlgn val="ctr"/>
        <c:lblOffset val="100"/>
        <c:noMultiLvlLbl val="0"/>
      </c:catAx>
      <c:valAx>
        <c:axId val="-155571630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155572174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1555713040"/>
        <c:axId val="-1555718480"/>
      </c:lineChart>
      <c:catAx>
        <c:axId val="-1555713040"/>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1555718480"/>
        <c:crosses val="autoZero"/>
        <c:auto val="1"/>
        <c:lblAlgn val="ctr"/>
        <c:lblOffset val="100"/>
        <c:noMultiLvlLbl val="0"/>
      </c:catAx>
      <c:valAx>
        <c:axId val="-155571848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155571304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1733818096"/>
        <c:axId val="-1733815376"/>
      </c:lineChart>
      <c:catAx>
        <c:axId val="-173381809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1733815376"/>
        <c:crosses val="autoZero"/>
        <c:auto val="1"/>
        <c:lblAlgn val="ctr"/>
        <c:lblOffset val="100"/>
        <c:noMultiLvlLbl val="0"/>
      </c:catAx>
      <c:valAx>
        <c:axId val="-1733815376"/>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173381809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1733817008"/>
        <c:axId val="-1482454384"/>
      </c:lineChart>
      <c:catAx>
        <c:axId val="-173381700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1482454384"/>
        <c:crosses val="autoZero"/>
        <c:auto val="1"/>
        <c:lblAlgn val="ctr"/>
        <c:lblOffset val="100"/>
        <c:noMultiLvlLbl val="0"/>
      </c:catAx>
      <c:valAx>
        <c:axId val="-148245438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173381700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1482458192"/>
        <c:axId val="-1482457648"/>
      </c:lineChart>
      <c:catAx>
        <c:axId val="-148245819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1482457648"/>
        <c:crosses val="autoZero"/>
        <c:auto val="1"/>
        <c:lblAlgn val="ctr"/>
        <c:lblOffset val="100"/>
        <c:noMultiLvlLbl val="0"/>
      </c:catAx>
      <c:valAx>
        <c:axId val="-148245764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148245819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D83A94DB-57AB-45A6-95C1-EE64268B7653}" srcId="{83966E3D-7172-4B45-8259-CFE936607F82}" destId="{3E9ABCC8-DBAF-4E4E-9158-7E8CFABFCD89}" srcOrd="2" destOrd="0" parTransId="{6DE5AA0C-C7BD-45EF-899D-7B861CE95D21}" sibTransId="{65903F03-5A12-4086-B256-70657A5B7670}"/>
    <dgm:cxn modelId="{FFF94AB6-1EEB-477E-9911-D8553EFFF16B}" type="presOf" srcId="{7E769AEC-DD8C-43E9-9ADE-7141CBBE7511}" destId="{C3A8C59F-5992-48D1-ACBA-4F10C0FA82C8}" srcOrd="0" destOrd="0" presId="urn:microsoft.com/office/officeart/2005/8/layout/hProcess9"/>
    <dgm:cxn modelId="{A611D37D-D7D9-4195-B205-3F001F919DFF}" type="presOf" srcId="{1DEACCED-12F3-480F-AE82-01CC2D3D0F40}" destId="{0D1D1489-020F-45B7-95EC-2CE449D00649}" srcOrd="0" destOrd="0" presId="urn:microsoft.com/office/officeart/2005/8/layout/hProcess9"/>
    <dgm:cxn modelId="{8AF2C07F-D72F-4115-8A29-24383CB9363E}" srcId="{83966E3D-7172-4B45-8259-CFE936607F82}" destId="{2237E06D-0C11-4B8B-ABBE-692C24B4165D}" srcOrd="1" destOrd="0" parTransId="{EABB4671-97E0-42EA-B2C8-EA7AD3EE7532}" sibTransId="{C962A319-45A1-489D-9115-89629524816A}"/>
    <dgm:cxn modelId="{7479A977-29EB-4CD8-B908-94C9A1560D7B}" type="presOf" srcId="{83966E3D-7172-4B45-8259-CFE936607F82}" destId="{018B9E66-AC09-4B94-A4FD-08D9F9739A5D}" srcOrd="0" destOrd="0" presId="urn:microsoft.com/office/officeart/2005/8/layout/hProcess9"/>
    <dgm:cxn modelId="{DC8ECAAF-1350-472A-8BB7-1A15F78FB6CA}" srcId="{83966E3D-7172-4B45-8259-CFE936607F82}" destId="{7E769AEC-DD8C-43E9-9ADE-7141CBBE7511}" srcOrd="3" destOrd="0" parTransId="{9D4496A1-EC0F-4B2A-BED7-BC7847F99C11}" sibTransId="{33A99D5A-47B9-435D-BB40-D12074455CEF}"/>
    <dgm:cxn modelId="{B9474962-D913-48AD-81C4-8AC7886B2B29}" type="presOf" srcId="{2237E06D-0C11-4B8B-ABBE-692C24B4165D}" destId="{AB92F748-4C4C-49B5-9C30-77D61D77EE9B}" srcOrd="0" destOrd="0" presId="urn:microsoft.com/office/officeart/2005/8/layout/hProcess9"/>
    <dgm:cxn modelId="{28F0B218-6B02-48E1-B197-5E050C58E412}" srcId="{83966E3D-7172-4B45-8259-CFE936607F82}" destId="{1DEACCED-12F3-480F-AE82-01CC2D3D0F40}" srcOrd="0" destOrd="0" parTransId="{A396065E-5A21-4AB1-9BAC-F77FBF12BF07}" sibTransId="{13A6654E-B82F-4189-A264-6F228111A15D}"/>
    <dgm:cxn modelId="{D769AA07-9DCE-46C1-B6E3-607BFFABC2C8}" type="presOf" srcId="{3E9ABCC8-DBAF-4E4E-9158-7E8CFABFCD89}" destId="{FAA223FB-1339-4F64-B4DD-E6925EEC813F}" srcOrd="0" destOrd="0" presId="urn:microsoft.com/office/officeart/2005/8/layout/hProcess9"/>
    <dgm:cxn modelId="{BACF3236-AD21-49CF-BF78-4132322548BB}" type="presParOf" srcId="{018B9E66-AC09-4B94-A4FD-08D9F9739A5D}" destId="{6F64A95A-8306-4820-84A9-80F1C6AB7D40}" srcOrd="0" destOrd="0" presId="urn:microsoft.com/office/officeart/2005/8/layout/hProcess9"/>
    <dgm:cxn modelId="{ED211752-8F01-40B7-B934-8A8D39D1366A}" type="presParOf" srcId="{018B9E66-AC09-4B94-A4FD-08D9F9739A5D}" destId="{D00CCA78-9232-4FA0-9470-43F388ECD0BE}" srcOrd="1" destOrd="0" presId="urn:microsoft.com/office/officeart/2005/8/layout/hProcess9"/>
    <dgm:cxn modelId="{9EC1CF7D-5E0A-435E-8508-AEE57DCF1626}" type="presParOf" srcId="{D00CCA78-9232-4FA0-9470-43F388ECD0BE}" destId="{0D1D1489-020F-45B7-95EC-2CE449D00649}" srcOrd="0" destOrd="0" presId="urn:microsoft.com/office/officeart/2005/8/layout/hProcess9"/>
    <dgm:cxn modelId="{B938070F-1C02-4283-BFA2-AC7C1089D143}" type="presParOf" srcId="{D00CCA78-9232-4FA0-9470-43F388ECD0BE}" destId="{8C94E45D-6C2B-4DB0-BDAB-D3E0CCF2BCEB}" srcOrd="1" destOrd="0" presId="urn:microsoft.com/office/officeart/2005/8/layout/hProcess9"/>
    <dgm:cxn modelId="{9D2856EB-1307-4210-8846-52169B77B479}" type="presParOf" srcId="{D00CCA78-9232-4FA0-9470-43F388ECD0BE}" destId="{AB92F748-4C4C-49B5-9C30-77D61D77EE9B}" srcOrd="2" destOrd="0" presId="urn:microsoft.com/office/officeart/2005/8/layout/hProcess9"/>
    <dgm:cxn modelId="{7E9D692B-F247-4C25-B836-C661040B7338}" type="presParOf" srcId="{D00CCA78-9232-4FA0-9470-43F388ECD0BE}" destId="{E5534275-D7F7-4E4F-B8CE-9A0A0CA7DD35}" srcOrd="3" destOrd="0" presId="urn:microsoft.com/office/officeart/2005/8/layout/hProcess9"/>
    <dgm:cxn modelId="{8CDE04F9-66A3-4CB6-849D-2110E4A81301}" type="presParOf" srcId="{D00CCA78-9232-4FA0-9470-43F388ECD0BE}" destId="{FAA223FB-1339-4F64-B4DD-E6925EEC813F}" srcOrd="4" destOrd="0" presId="urn:microsoft.com/office/officeart/2005/8/layout/hProcess9"/>
    <dgm:cxn modelId="{6FD29049-51F0-4A9F-9968-C0418F536FC1}" type="presParOf" srcId="{D00CCA78-9232-4FA0-9470-43F388ECD0BE}" destId="{6F62E615-FA6D-4113-9992-D89F71BA983F}" srcOrd="5" destOrd="0" presId="urn:microsoft.com/office/officeart/2005/8/layout/hProcess9"/>
    <dgm:cxn modelId="{2D4F20F1-41C1-4500-BE8A-2647FD99BA7F}"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12</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13</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14</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15</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16</b:RefOrder>
  </b:Source>
</b:Sources>
</file>

<file path=customXml/itemProps1.xml><?xml version="1.0" encoding="utf-8"?>
<ds:datastoreItem xmlns:ds="http://schemas.openxmlformats.org/officeDocument/2006/customXml" ds:itemID="{F40D45D4-C771-48DB-BFA7-BB0600E39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168</Pages>
  <Words>23336</Words>
  <Characters>133017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Aldhee</dc:creator>
  <cp:lastModifiedBy>Amanda Tiara Averousi</cp:lastModifiedBy>
  <cp:revision>133</cp:revision>
  <cp:lastPrinted>2015-01-21T03:11:00Z</cp:lastPrinted>
  <dcterms:created xsi:type="dcterms:W3CDTF">2015-04-01T16:23:00Z</dcterms:created>
  <dcterms:modified xsi:type="dcterms:W3CDTF">2015-06-12T15:12:00Z</dcterms:modified>
</cp:coreProperties>
</file>